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BB3F8D" w14:textId="73E8C6E7" w:rsidR="00EE5489" w:rsidRDefault="009B609C" w:rsidP="00BD7E47">
      <w:pPr>
        <w:ind w:left="102"/>
        <w:jc w:val="center"/>
        <w:rPr>
          <w:rFonts w:ascii="Tw Cen MT" w:hAnsi="Tw Cen MT"/>
          <w:b/>
          <w:sz w:val="36"/>
        </w:rPr>
      </w:pPr>
      <w:bookmarkStart w:id="0" w:name="_GoBack"/>
      <w:bookmarkEnd w:id="0"/>
      <w:r w:rsidRPr="009B609C">
        <w:rPr>
          <w:rFonts w:ascii="Tw Cen MT" w:hAnsi="Tw Cen MT"/>
          <w:b/>
          <w:bCs/>
          <w:color w:val="E7CA93"/>
          <w:sz w:val="52"/>
        </w:rPr>
        <w:t>JANET WAIRIMU MUTURI</w:t>
      </w:r>
      <w:r w:rsidR="00495236">
        <w:rPr>
          <w:rFonts w:ascii="Tw Cen MT" w:hAnsi="Tw Cen MT"/>
          <w:noProof/>
          <w:lang w:bidi="ar-SA"/>
        </w:rPr>
        <mc:AlternateContent>
          <mc:Choice Requires="wpg">
            <w:drawing>
              <wp:anchor distT="0" distB="0" distL="0" distR="0" simplePos="0" relativeHeight="7" behindDoc="1" locked="0" layoutInCell="1" allowOverlap="1" wp14:anchorId="10EDA97D" wp14:editId="088BCE6B">
                <wp:simplePos x="0" y="0"/>
                <wp:positionH relativeFrom="page">
                  <wp:align>left</wp:align>
                </wp:positionH>
                <wp:positionV relativeFrom="page">
                  <wp:posOffset>304801</wp:posOffset>
                </wp:positionV>
                <wp:extent cx="7814310" cy="9999980"/>
                <wp:effectExtent l="0" t="0" r="0" b="1270"/>
                <wp:wrapNone/>
                <wp:docPr id="1026" name="Grou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4310" cy="9999980"/>
                          <a:chOff x="0" y="0"/>
                          <a:chExt cx="12240" cy="15643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12240" cy="1550"/>
                          </a:xfrm>
                          <a:prstGeom prst="rect">
                            <a:avLst/>
                          </a:prstGeom>
                          <a:solidFill>
                            <a:srgbClr val="17365D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213" y="15614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Freeform 3"/>
                        <wps:cNvSpPr/>
                        <wps:spPr>
                          <a:xfrm>
                            <a:off x="12014" y="15614"/>
                            <a:ext cx="29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" h="29">
                                <a:moveTo>
                                  <a:pt x="29" y="15"/>
                                </a:moveTo>
                                <a:lnTo>
                                  <a:pt x="29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29"/>
                                </a:lnTo>
                                <a:lnTo>
                                  <a:pt x="14" y="29"/>
                                </a:lnTo>
                                <a:lnTo>
                                  <a:pt x="29" y="29"/>
                                </a:lnTo>
                                <a:lnTo>
                                  <a:pt x="29" y="1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2014" y="15614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19FD7D" id="Groupe 54" o:spid="_x0000_s1026" style="position:absolute;margin-left:0;margin-top:24pt;width:615.3pt;height:787.4pt;z-index:-503316473;mso-wrap-distance-left:0;mso-wrap-distance-right:0;mso-position-horizontal:left;mso-position-horizontal-relative:page;mso-position-vertical-relative:page" coordsize="12240,15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">
                <v:rect id="Rectangle 1" o:spid="_x0000_s1027" style="position:absolute;width:12240;height:1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AZ/sAA&#10;AADaAAAADwAAAGRycy9kb3ducmV2LnhtbERPzYrCMBC+C/sOYRb2ItvUPah0jSKCUBYUrD7A2Ixt&#10;aTOpTVarT28EwdPw8f3ObNGbRlyoc5VlBaMoBkGcW11xoeCwX39PQTiPrLGxTApu5GAx/xjMMNH2&#10;yju6ZL4QIYRdggpK79tESpeXZNBFtiUO3Ml2Bn2AXSF1h9cQbhr5E8djabDi0FBiS6uS8jr7NwqO&#10;Q/Z/m3s93qZZkbdHOk+GKSr19dkvf0F46v1b/HKnOsyH5yvPK+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dAZ/sAAAADaAAAADwAAAAAAAAAAAAAAAACYAgAAZHJzL2Rvd25y&#10;ZXYueG1sUEsFBgAAAAAEAAQA9QAAAIUDAAAAAA==&#10;" fillcolor="#17365d" stroked="f"/>
                <v:rect id="Rectangle 2" o:spid="_x0000_s1028" style="position:absolute;left:213;top:15614;width:15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x0u8QA&#10;AADaAAAADwAAAGRycy9kb3ducmV2LnhtbESPQWvCQBSE7wX/w/KEXkrdxEO1aTYipZaeBLXp+ZF9&#10;ZkOzb2N2a+K/7wqCx2FmvmHy1WhbcabeN44VpLMEBHHldMO1gu/D5nkJwgdkja1jUnAhD6ti8pBj&#10;pt3AOzrvQy0ihH2GCkwIXSalrwxZ9DPXEUfv6HqLIcq+lrrHIcJtK+dJ8iItNhwXDHb0bqj63f9Z&#10;Be3Tx48x20U6VJ/l5ZS+brbHrlTqcTqu30AEGsM9fGt/aQVzuF6JN0AW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sdLvEAAAA2gAAAA8AAAAAAAAAAAAAAAAAmAIAAGRycy9k&#10;b3ducmV2LnhtbFBLBQYAAAAABAAEAPUAAACJAwAAAAA=&#10;" fillcolor="#585858" stroked="f"/>
                <v:shape id="Freeform 3" o:spid="_x0000_s1029" style="position:absolute;left:12014;top:15614;width:29;height:29;visibility:visible;mso-wrap-style:square;v-text-anchor:top" coordsize="29,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7U28MA&#10;AADaAAAADwAAAGRycy9kb3ducmV2LnhtbESP0WrCQBRE3wX/YbmCL6VurGBL6iaoUBDBYG0/4JK9&#10;TbbN3g3Z1cS/d4WCj8PMnGFW+WAbcaHOG8cK5rMEBHHptOFKwffXx/MbCB+QNTaOScGVPOTZeLTC&#10;VLueP+lyCpWIEPYpKqhDaFMpfVmTRT9zLXH0flxnMUTZVVJ32Ee4beRLkiylRcNxocaWtjWVf6ez&#10;VWDa/a83T8XxdVlsy8Om6AfiXqnpZFi/gwg0hEf4v73TChZwvxJvgMx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7U28MAAADaAAAADwAAAAAAAAAAAAAAAACYAgAAZHJzL2Rv&#10;d25yZXYueG1sUEsFBgAAAAAEAAQA9QAAAIgDAAAAAA==&#10;" path="m29,15l29,,14,r,15l,15,,29r14,l29,29r,-14e" fillcolor="black" stroked="f">
                  <v:path arrowok="t"/>
                </v:shape>
                <v:rect id="Rectangle 4" o:spid="_x0000_s1030" style="position:absolute;left:12014;top:15614;width:15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lJVMMA&#10;AADaAAAADwAAAGRycy9kb3ducmV2LnhtbESPT2vCQBTE74V+h+UVvBTdRERt6iqlqHgS/Ht+ZJ/Z&#10;0OzbNLua+O1dodDjMDO/YWaLzlbiRo0vHStIBwkI4tzpkgsFx8OqPwXhA7LGyjEpuJOHxfz1ZYaZ&#10;di3v6LYPhYgQ9hkqMCHUmZQ+N2TRD1xNHL2LayyGKJtC6gbbCLeVHCbJWFosOS4YrOnbUP6zv1oF&#10;1fvybMx2krb5+nT/TT9W20t9Uqr31n19ggjUhf/wX3ujFYzgeSXe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lJVMMAAADaAAAADwAAAAAAAAAAAAAAAACYAgAAZHJzL2Rv&#10;d25yZXYueG1sUEsFBgAAAAAEAAQA9QAAAIgDAAAAAA==&#10;" fillcolor="#585858" stroked="f"/>
                <w10:wrap anchorx="page" anchory="page"/>
              </v:group>
            </w:pict>
          </mc:Fallback>
        </mc:AlternateContent>
      </w:r>
      <w:r w:rsidR="001B5E54" w:rsidRPr="001B5E54">
        <w:rPr>
          <w:rFonts w:ascii="Tw Cen MT" w:hAnsi="Tw Cen MT"/>
          <w:b/>
          <w:color w:val="E7CA93"/>
          <w:sz w:val="52"/>
        </w:rPr>
        <w:t xml:space="preserve"> </w:t>
      </w:r>
      <w:r w:rsidR="0036029B" w:rsidRPr="0036029B">
        <w:rPr>
          <w:rFonts w:ascii="Tw Cen MT" w:hAnsi="Tw Cen MT"/>
          <w:b/>
          <w:color w:val="E7CA93"/>
          <w:sz w:val="52"/>
        </w:rPr>
        <w:t xml:space="preserve"> </w:t>
      </w:r>
      <w:r w:rsidR="00013AE2" w:rsidRPr="00013AE2">
        <w:rPr>
          <w:rFonts w:ascii="Tw Cen MT" w:hAnsi="Tw Cen MT"/>
          <w:b/>
          <w:color w:val="E7CA93"/>
          <w:sz w:val="52"/>
        </w:rPr>
        <w:t xml:space="preserve"> </w:t>
      </w:r>
    </w:p>
    <w:p w14:paraId="1E81A50B" w14:textId="0999CC52" w:rsidR="00EE5489" w:rsidRDefault="00C215E8" w:rsidP="00AD6B9D">
      <w:pPr>
        <w:tabs>
          <w:tab w:val="left" w:pos="6026"/>
        </w:tabs>
        <w:spacing w:before="34"/>
        <w:jc w:val="center"/>
        <w:rPr>
          <w:rFonts w:ascii="Tw Cen MT" w:eastAsia="Arial" w:hAnsi="Tw Cen MT"/>
          <w:b/>
          <w:color w:val="E7CA93"/>
          <w:sz w:val="20"/>
          <w:szCs w:val="20"/>
        </w:rPr>
      </w:pPr>
      <w:r>
        <w:rPr>
          <w:rFonts w:ascii="Tw Cen MT" w:eastAsia="Arial" w:hAnsi="Tw Cen MT"/>
          <w:b/>
          <w:color w:val="E7CA93"/>
          <w:spacing w:val="65"/>
          <w:sz w:val="20"/>
          <w:szCs w:val="20"/>
        </w:rPr>
        <w:t xml:space="preserve"> </w:t>
      </w:r>
      <w:r w:rsidR="00FB450E">
        <w:rPr>
          <w:rFonts w:ascii="Tw Cen MT" w:eastAsia="Arial" w:hAnsi="Tw Cen MT"/>
          <w:b/>
          <w:color w:val="E7CA93"/>
          <w:sz w:val="20"/>
          <w:szCs w:val="20"/>
        </w:rPr>
        <w:t>+254</w:t>
      </w:r>
      <w:r w:rsidR="003A3B10">
        <w:rPr>
          <w:rFonts w:ascii="Tw Cen MT" w:eastAsia="Arial" w:hAnsi="Tw Cen MT"/>
          <w:b/>
          <w:color w:val="E7CA93"/>
          <w:sz w:val="20"/>
          <w:szCs w:val="20"/>
        </w:rPr>
        <w:t xml:space="preserve"> (0)</w:t>
      </w:r>
      <w:r w:rsidR="009B609C" w:rsidRPr="009B609C">
        <w:t xml:space="preserve"> </w:t>
      </w:r>
      <w:r w:rsidR="009B609C" w:rsidRPr="009B609C">
        <w:rPr>
          <w:rFonts w:ascii="Tw Cen MT" w:eastAsia="Arial" w:hAnsi="Tw Cen MT"/>
          <w:b/>
          <w:color w:val="E7CA93"/>
          <w:sz w:val="20"/>
          <w:szCs w:val="20"/>
        </w:rPr>
        <w:t>745342915</w:t>
      </w:r>
      <w:r w:rsidR="00377AD6">
        <w:rPr>
          <w:rFonts w:ascii="Tw Cen MT" w:eastAsia="Arial" w:hAnsi="Tw Cen MT"/>
          <w:b/>
          <w:color w:val="E7CA93"/>
          <w:sz w:val="20"/>
          <w:szCs w:val="20"/>
        </w:rPr>
        <w:t xml:space="preserve"> </w:t>
      </w:r>
      <w:r w:rsidR="00836CD4">
        <w:rPr>
          <w:rFonts w:ascii="Tw Cen MT" w:eastAsia="Arial" w:hAnsi="Tw Cen MT"/>
          <w:b/>
          <w:color w:val="E7CA93"/>
          <w:sz w:val="20"/>
          <w:szCs w:val="20"/>
        </w:rPr>
        <w:t>|</w:t>
      </w:r>
      <w:r w:rsidR="00836CD4" w:rsidRPr="00836CD4">
        <w:t xml:space="preserve"> </w:t>
      </w:r>
      <w:r w:rsidR="009B609C" w:rsidRPr="009B609C">
        <w:rPr>
          <w:rFonts w:ascii="Tw Cen MT" w:eastAsia="Arial" w:hAnsi="Tw Cen MT"/>
          <w:b/>
          <w:color w:val="E7CA93"/>
          <w:sz w:val="20"/>
          <w:szCs w:val="20"/>
        </w:rPr>
        <w:t>muturijanet0@gmail.com</w:t>
      </w:r>
    </w:p>
    <w:p w14:paraId="6EA55FE6" w14:textId="77777777" w:rsidR="00EE5489" w:rsidRDefault="00EE5489" w:rsidP="00495236">
      <w:pPr>
        <w:spacing w:line="309" w:lineRule="auto"/>
        <w:ind w:left="380" w:right="394"/>
        <w:jc w:val="center"/>
        <w:rPr>
          <w:rFonts w:ascii="Tw Cen MT" w:hAnsi="Tw Cen MT"/>
        </w:rPr>
      </w:pPr>
    </w:p>
    <w:p w14:paraId="595CF0A4" w14:textId="77777777" w:rsidR="004C468B" w:rsidRDefault="004C468B">
      <w:pPr>
        <w:tabs>
          <w:tab w:val="left" w:pos="6026"/>
        </w:tabs>
        <w:jc w:val="center"/>
        <w:rPr>
          <w:rFonts w:ascii="Tw Cen MT" w:eastAsia="Arial" w:hAnsi="Tw Cen MT"/>
          <w:b/>
          <w:sz w:val="19"/>
        </w:rPr>
      </w:pPr>
    </w:p>
    <w:p w14:paraId="5D88A79B" w14:textId="5A3D53E5" w:rsidR="00EE5489" w:rsidRDefault="00530855" w:rsidP="00AC144B">
      <w:pPr>
        <w:jc w:val="center"/>
        <w:rPr>
          <w:rFonts w:ascii="Tw Cen MT" w:hAnsi="Tw Cen MT"/>
          <w:b/>
        </w:rPr>
      </w:pPr>
      <w:r>
        <w:rPr>
          <w:rFonts w:ascii="Tw Cen MT" w:hAnsi="Tw Cen MT"/>
          <w:b/>
          <w:w w:val="140"/>
        </w:rPr>
        <w:t xml:space="preserve">COMMUNITY </w:t>
      </w:r>
      <w:r w:rsidR="00470977">
        <w:rPr>
          <w:rFonts w:ascii="Tw Cen MT" w:hAnsi="Tw Cen MT"/>
          <w:b/>
          <w:w w:val="140"/>
        </w:rPr>
        <w:t>DEVELOPMENT</w:t>
      </w:r>
      <w:r w:rsidR="00880CBA" w:rsidRPr="00880CBA">
        <w:t xml:space="preserve"> </w:t>
      </w:r>
      <w:r w:rsidR="00AC144B" w:rsidRPr="00AC144B">
        <w:rPr>
          <w:rFonts w:ascii="Tw Cen MT" w:hAnsi="Tw Cen MT"/>
          <w:b/>
          <w:w w:val="140"/>
        </w:rPr>
        <w:t>~</w:t>
      </w:r>
      <w:r w:rsidR="00AC144B" w:rsidRPr="00AC144B">
        <w:t xml:space="preserve"> </w:t>
      </w:r>
      <w:r w:rsidR="00880CBA" w:rsidRPr="00880CBA">
        <w:rPr>
          <w:rFonts w:ascii="Tw Cen MT" w:hAnsi="Tw Cen MT"/>
          <w:b/>
          <w:w w:val="140"/>
        </w:rPr>
        <w:t>SOCIAL IMPACT</w:t>
      </w:r>
      <w:r w:rsidR="00AC144B">
        <w:rPr>
          <w:rFonts w:ascii="Tw Cen MT" w:hAnsi="Tw Cen MT"/>
          <w:b/>
          <w:w w:val="140"/>
        </w:rPr>
        <w:t xml:space="preserve"> </w:t>
      </w:r>
      <w:r w:rsidR="00AC144B" w:rsidRPr="00AC144B">
        <w:rPr>
          <w:rFonts w:ascii="Tw Cen MT" w:hAnsi="Tw Cen MT"/>
          <w:b/>
          <w:w w:val="140"/>
        </w:rPr>
        <w:t xml:space="preserve">~ </w:t>
      </w:r>
      <w:r w:rsidR="00470977">
        <w:rPr>
          <w:rFonts w:ascii="Tw Cen MT" w:hAnsi="Tw Cen MT"/>
          <w:b/>
          <w:w w:val="140"/>
        </w:rPr>
        <w:t>PROJECT MANAGEMENT</w:t>
      </w:r>
    </w:p>
    <w:p w14:paraId="5E92D1F4" w14:textId="77777777" w:rsidR="00053232" w:rsidRDefault="00053232" w:rsidP="00801332">
      <w:pPr>
        <w:ind w:left="380" w:right="394"/>
        <w:jc w:val="center"/>
        <w:rPr>
          <w:rFonts w:ascii="Tw Cen MT" w:hAnsi="Tw Cen MT"/>
          <w:b/>
        </w:rPr>
      </w:pPr>
    </w:p>
    <w:p w14:paraId="205D53B3" w14:textId="77777777" w:rsidR="0077372D" w:rsidRPr="0077372D" w:rsidRDefault="0077372D" w:rsidP="0077372D">
      <w:pPr>
        <w:ind w:left="380" w:right="394"/>
        <w:jc w:val="center"/>
        <w:rPr>
          <w:rFonts w:ascii="Tw Cen MT" w:hAnsi="Tw Cen MT"/>
          <w:b/>
        </w:rPr>
      </w:pPr>
      <w:r w:rsidRPr="0077372D">
        <w:rPr>
          <w:rFonts w:ascii="Tw Cen MT" w:hAnsi="Tw Cen MT"/>
          <w:b/>
        </w:rPr>
        <w:t>Committed to Transforming Society</w:t>
      </w:r>
    </w:p>
    <w:p w14:paraId="688F8244" w14:textId="77777777" w:rsidR="00053232" w:rsidRDefault="00053232" w:rsidP="00801332">
      <w:pPr>
        <w:ind w:left="380" w:right="394"/>
        <w:jc w:val="center"/>
        <w:rPr>
          <w:rFonts w:ascii="Tw Cen MT" w:hAnsi="Tw Cen MT"/>
        </w:rPr>
      </w:pPr>
    </w:p>
    <w:p w14:paraId="211DC666" w14:textId="16E978B1" w:rsidR="00C1358C" w:rsidRPr="009B4A86" w:rsidRDefault="00053232" w:rsidP="009B4A86">
      <w:pPr>
        <w:ind w:left="380" w:right="394"/>
        <w:jc w:val="both"/>
        <w:rPr>
          <w:rFonts w:ascii="Tw Cen MT" w:hAnsi="Tw Cen MT"/>
        </w:rPr>
      </w:pPr>
      <w:r w:rsidRPr="00053232">
        <w:rPr>
          <w:rFonts w:ascii="Tw Cen MT" w:hAnsi="Tw Cen MT"/>
        </w:rPr>
        <w:t xml:space="preserve">Decisive and </w:t>
      </w:r>
      <w:r w:rsidR="00B96A91">
        <w:rPr>
          <w:rFonts w:ascii="Tw Cen MT" w:hAnsi="Tw Cen MT"/>
        </w:rPr>
        <w:t>execution–driven</w:t>
      </w:r>
      <w:r w:rsidR="00470977">
        <w:rPr>
          <w:rFonts w:ascii="Tw Cen MT" w:hAnsi="Tw Cen MT"/>
        </w:rPr>
        <w:t xml:space="preserve"> community </w:t>
      </w:r>
      <w:r w:rsidR="00880CBA">
        <w:rPr>
          <w:rFonts w:ascii="Tw Cen MT" w:hAnsi="Tw Cen MT"/>
        </w:rPr>
        <w:t xml:space="preserve">engagement </w:t>
      </w:r>
      <w:r w:rsidR="00470977">
        <w:rPr>
          <w:rFonts w:ascii="Tw Cen MT" w:hAnsi="Tw Cen MT"/>
        </w:rPr>
        <w:t>and development</w:t>
      </w:r>
      <w:r w:rsidR="004D28FD">
        <w:rPr>
          <w:rFonts w:ascii="Tw Cen MT" w:hAnsi="Tw Cen MT"/>
        </w:rPr>
        <w:t xml:space="preserve"> </w:t>
      </w:r>
      <w:r w:rsidR="00252194" w:rsidRPr="009B4A86">
        <w:rPr>
          <w:rFonts w:ascii="Tw Cen MT" w:hAnsi="Tw Cen MT"/>
        </w:rPr>
        <w:t>professional</w:t>
      </w:r>
      <w:r w:rsidR="00880CBA" w:rsidRPr="00880CBA">
        <w:rPr>
          <w:rFonts w:ascii="Tw Cen MT" w:hAnsi="Tw Cen MT"/>
        </w:rPr>
        <w:t xml:space="preserve"> well trained in coordinating development programs across a variety of processes with dynamic settings. Characterized as an exemplary problem-solver with an ability to identify needs and initiate logical, effective solutions to successfully manage expectations of all project stakeholders. Able to explain and promote a wide variety of programs and activities to audiences of all ages, multi-cultural and multi-religious settings. Proven ability to adapt a dynamic rapidly changing workplace environment</w:t>
      </w:r>
      <w:proofErr w:type="gramStart"/>
      <w:r w:rsidR="00880CBA" w:rsidRPr="00880CBA">
        <w:rPr>
          <w:rFonts w:ascii="Tw Cen MT" w:hAnsi="Tw Cen MT"/>
        </w:rPr>
        <w:t>.</w:t>
      </w:r>
      <w:r w:rsidR="003F1182" w:rsidRPr="009B4A86">
        <w:rPr>
          <w:rFonts w:ascii="Tw Cen MT" w:hAnsi="Tw Cen MT"/>
        </w:rPr>
        <w:t>.</w:t>
      </w:r>
      <w:proofErr w:type="gramEnd"/>
      <w:r w:rsidRPr="009B4A86">
        <w:rPr>
          <w:rFonts w:ascii="Tw Cen MT" w:hAnsi="Tw Cen MT"/>
        </w:rPr>
        <w:t xml:space="preserve"> </w:t>
      </w:r>
      <w:r w:rsidR="00C1358C" w:rsidRPr="009B4A86">
        <w:rPr>
          <w:rFonts w:ascii="Tw Cen MT" w:hAnsi="Tw Cen MT"/>
        </w:rPr>
        <w:t>Conscientious and adaptable professional accustomed to working with multicultural teams including C-suite executives and leaders.</w:t>
      </w:r>
    </w:p>
    <w:p w14:paraId="687DD056" w14:textId="77777777" w:rsidR="00983688" w:rsidRPr="009B4A86" w:rsidRDefault="00A442DF" w:rsidP="00FA170C">
      <w:pPr>
        <w:tabs>
          <w:tab w:val="left" w:pos="824"/>
          <w:tab w:val="left" w:pos="825"/>
        </w:tabs>
        <w:ind w:right="407"/>
        <w:jc w:val="center"/>
        <w:rPr>
          <w:rFonts w:ascii="Tw Cen MT" w:eastAsia="Tw Cen MT" w:hAnsi="Tw Cen MT" w:cs="Tw Cen MT"/>
        </w:rPr>
      </w:pPr>
      <w:r w:rsidRPr="009B4A86">
        <w:rPr>
          <w:rFonts w:ascii="Tw Cen MT" w:hAnsi="Tw Cen MT"/>
          <w:noProof/>
          <w:lang w:bidi="ar-SA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767AA693" wp14:editId="5A554F16">
                <wp:simplePos x="0" y="0"/>
                <wp:positionH relativeFrom="margin">
                  <wp:align>left</wp:align>
                </wp:positionH>
                <wp:positionV relativeFrom="paragraph">
                  <wp:posOffset>177165</wp:posOffset>
                </wp:positionV>
                <wp:extent cx="7105650" cy="254635"/>
                <wp:effectExtent l="0" t="0" r="38100" b="0"/>
                <wp:wrapTopAndBottom/>
                <wp:docPr id="1031" name="Grou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5650" cy="254635"/>
                          <a:chOff x="804" y="319"/>
                          <a:chExt cx="10500" cy="401"/>
                        </a:xfrm>
                      </wpg:grpSpPr>
                      <wps:wsp>
                        <wps:cNvPr id="5" name="Straight Connector 5"/>
                        <wps:cNvCnPr/>
                        <wps:spPr>
                          <a:xfrm>
                            <a:off x="8056" y="532"/>
                            <a:ext cx="324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8056" y="500"/>
                            <a:ext cx="324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17365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804" y="532"/>
                            <a:ext cx="3456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804" y="500"/>
                            <a:ext cx="3456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17365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4260" y="359"/>
                            <a:ext cx="3796" cy="361"/>
                          </a:xfrm>
                          <a:prstGeom prst="rect">
                            <a:avLst/>
                          </a:prstGeom>
                          <a:solidFill>
                            <a:srgbClr val="808080">
                              <a:alpha val="39999"/>
                            </a:srgbClr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" name="Image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4220" y="319"/>
                            <a:ext cx="3796" cy="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4260" y="359"/>
                            <a:ext cx="3796" cy="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5C671" w14:textId="77777777" w:rsidR="008D1FC5" w:rsidRDefault="008D1FC5" w:rsidP="00E42147">
                              <w:pPr>
                                <w:spacing w:before="9"/>
                                <w:jc w:val="center"/>
                                <w:rPr>
                                  <w:rFonts w:ascii="Tw Cen MT" w:hAnsi="Tw Cen MT"/>
                                  <w:b/>
                                  <w:sz w:val="18"/>
                                  <w:lang w:val="fr-FR"/>
                                </w:rPr>
                              </w:pPr>
                              <w:r>
                                <w:rPr>
                                  <w:rFonts w:ascii="Tw Cen MT" w:hAnsi="Tw Cen MT"/>
                                  <w:b/>
                                  <w:color w:val="17365D"/>
                                  <w:lang w:val="fr-FR"/>
                                </w:rPr>
                                <w:t>CORE COMPETENCIES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7AA693" id="Groupe 46" o:spid="_x0000_s1026" style="position:absolute;left:0;text-align:left;margin-left:0;margin-top:13.95pt;width:559.5pt;height:20.05pt;z-index:-251630592;mso-wrap-distance-left:0;mso-wrap-distance-right:0;mso-position-horizontal:left;mso-position-horizontal-relative:margin" coordorigin="804,319" coordsize="10500,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">
                <v:line id="Straight Connector 5" o:spid="_x0000_s1027" style="position:absolute;visibility:visible;mso-wrap-style:square" from="8056,532" to="11304,5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4eD8UAAADaAAAADwAAAGRycy9kb3ducmV2LnhtbESPQWvCQBSE70L/w/IK3nRTpaGkriIB&#10;RbA9aC3J8ZF9TUKzb0N2TdL++q4g9DjMzDfMajOaRvTUudqygqd5BIK4sLrmUsHlYzd7AeE8ssbG&#10;Min4IQeb9cNkhYm2A5+oP/tSBAi7BBVU3reJlK6oyKCb25Y4eF+2M+iD7EqpOxwC3DRyEUWxNFhz&#10;WKiwpbSi4vt8NQre4+3lWPcnmdu3NN9/+uw3i5dKTR/H7SsIT6P/D9/bB63gGW5Xwg2Q6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4eD8UAAADaAAAADwAAAAAAAAAA&#10;AAAAAAChAgAAZHJzL2Rvd25yZXYueG1sUEsFBgAAAAAEAAQA+QAAAJMDAAAAAA==&#10;" strokecolor="gray" strokeweight="1pt"/>
                <v:line id="Straight Connector 6" o:spid="_x0000_s1028" style="position:absolute;visibility:visible;mso-wrap-style:square" from="8056,500" to="11304,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IJTMQAAADaAAAADwAAAGRycy9kb3ducmV2LnhtbESPQWvCQBSE74L/YXlCL6KbWgiSukoQ&#10;A9JLMVqKt0f2NYlm34bsVtP+elcQPA4z8w2zWPWmERfqXG1Zwes0AkFcWF1zqeCwzyZzEM4ja2ws&#10;k4I/crBaDgcLTLS98o4uuS9FgLBLUEHlfZtI6YqKDLqpbYmD92M7gz7IrpS6w2uAm0bOoiiWBmsO&#10;CxW2tK6oOOe/RsFbFmefKabfTX76+I+O482Yvg5KvYz69B2Ep94/w4/2ViuI4X4l3AC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AglMxAAAANoAAAAPAAAAAAAAAAAA&#10;AAAAAKECAABkcnMvZG93bnJldi54bWxQSwUGAAAAAAQABAD5AAAAkgMAAAAA&#10;" strokecolor="#17365d" strokeweight="1pt"/>
                <v:line id="Straight Connector 7" o:spid="_x0000_s1029" style="position:absolute;visibility:visible;mso-wrap-style:square" from="804,532" to="4260,5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Al48UAAADaAAAADwAAAGRycy9kb3ducmV2LnhtbESPQWvCQBSE74X+h+UVems2KqQluooI&#10;FqH1kDRFj4/sMwlm34bsNqb+elco9DjMzDfMYjWaVgzUu8aygkkUgyAurW64UlB8bV/eQDiPrLG1&#10;TAp+ycFq+fiwwFTbC2c05L4SAcIuRQW1910qpStrMugi2xEH72R7gz7IvpK6x0uAm1ZO4ziRBhsO&#10;CzV2tKmpPOc/RsE+WRcfzZDJo/3cHN+//eF6SGZKPT+N6zkIT6P/D/+1d1rBK9yvhBs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cAl48UAAADaAAAADwAAAAAAAAAA&#10;AAAAAAChAgAAZHJzL2Rvd25yZXYueG1sUEsFBgAAAAAEAAQA+QAAAJMDAAAAAA==&#10;" strokecolor="gray" strokeweight="1pt"/>
                <v:line id="Straight Connector 8" o:spid="_x0000_s1030" style="position:absolute;visibility:visible;mso-wrap-style:square" from="804,500" to="4260,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E4pcIAAADaAAAADwAAAGRycy9kb3ducmV2LnhtbERPTWvCQBC9C/6HZQQvodnUgkjqKkEa&#10;KL2UxkjpbciOSTQ7G7Jbk/bXdw8Fj4/3vd1PphM3GlxrWcFjnIAgrqxuuVZQHvOHDQjnkTV2lknB&#10;DznY7+azLabajvxBt8LXIoSwS1FB432fSumqhgy62PbEgTvbwaAPcKilHnAM4aaTqyRZS4Mth4YG&#10;ezo0VF2Lb6PgKV/n7xlmn11xeftNvqKXiE6lUsvFlD2D8DT5u/jf/aoVhK3hSrgBcvc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9E4pcIAAADaAAAADwAAAAAAAAAAAAAA&#10;AAChAgAAZHJzL2Rvd25yZXYueG1sUEsFBgAAAAAEAAQA+QAAAJADAAAAAA==&#10;" strokecolor="#17365d" strokeweight="1pt"/>
                <v:rect id="Rectangle 9" o:spid="_x0000_s1031" style="position:absolute;left:4260;top:359;width:3796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FSz8MA&#10;AADaAAAADwAAAGRycy9kb3ducmV2LnhtbESPT4vCMBTE74LfITxhb5oqrLjVKFJU9uBh/QceH80z&#10;rTYvpYm2++03Cwt7HGbmN8xi1dlKvKjxpWMF41ECgjh3umSj4HzaDmcgfEDWWDkmBd/kYbXs9xaY&#10;atfygV7HYESEsE9RQRFCnUrp84Is+pGriaN3c43FEGVjpG6wjXBbyUmSTKXFkuNCgTVlBeWP49Mq&#10;kE93zd437a7KLuF03l+/zH1rlHobdOs5iEBd+A//tT+1gg/4vRJvgF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FSz8MAAADaAAAADwAAAAAAAAAAAAAAAACYAgAAZHJzL2Rv&#10;d25yZXYueG1sUEsFBgAAAAAEAAQA9QAAAIgDAAAAAA==&#10;" fillcolor="gray" stroked="f">
                  <v:fill opacity="26214f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32" type="#_x0000_t75" style="position:absolute;left:4220;top:319;width:3796;height:3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BPTfBAAAA2wAAAA8AAABkcnMvZG93bnJldi54bWxEj8GOwjAMRO9I/ENkJG6Qsge0FAJCSEUc&#10;d9n9AKsxbaFxqiRAy9evD0h7szXjmefNrnetelCIjWcDi3kGirj0tuHKwO9PMfsEFROyxdYzGRgo&#10;wm47Hm0wt/7J3/Q4p0pJCMccDdQpdbnWsazJYZz7jli0iw8Ok6yh0jbgU8Jdqz+ybKkdNiwNNXZ0&#10;qKm8ne/OAC+uq2Ph76f2q3jF8ErDIfBgzHTS79egEvXp3/y+PlnBF3r5RQbQ2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oBPTfBAAAA2wAAAA8AAAAAAAAAAAAAAAAAnwIA&#10;AGRycy9kb3ducmV2LnhtbFBLBQYAAAAABAAEAPcAAACNAwAAAAA=&#10;">
                  <v:imagedata r:id="rId7" o:title=""/>
                </v:shape>
                <v:rect id="Rectangle 11" o:spid="_x0000_s1033" style="position:absolute;left:4260;top:359;width:3796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14:paraId="4A75C671" w14:textId="77777777" w:rsidR="008D1FC5" w:rsidRDefault="008D1FC5" w:rsidP="00E42147">
                        <w:pPr>
                          <w:spacing w:before="9"/>
                          <w:jc w:val="center"/>
                          <w:rPr>
                            <w:rFonts w:ascii="Tw Cen MT" w:hAnsi="Tw Cen MT"/>
                            <w:b/>
                            <w:sz w:val="18"/>
                            <w:lang w:val="fr-FR"/>
                          </w:rPr>
                        </w:pPr>
                        <w:r>
                          <w:rPr>
                            <w:rFonts w:ascii="Tw Cen MT" w:hAnsi="Tw Cen MT"/>
                            <w:b/>
                            <w:color w:val="17365D"/>
                            <w:lang w:val="fr-FR"/>
                          </w:rPr>
                          <w:t>CORE COMPETENCIES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3DAE6CB4" w14:textId="77777777" w:rsidR="00A442DF" w:rsidRPr="009B4A86" w:rsidRDefault="00A442DF" w:rsidP="009B4A86">
      <w:pPr>
        <w:tabs>
          <w:tab w:val="left" w:pos="743"/>
          <w:tab w:val="left" w:pos="744"/>
        </w:tabs>
        <w:jc w:val="both"/>
        <w:rPr>
          <w:rFonts w:ascii="Tw Cen MT" w:eastAsia="Tw Cen MT" w:hAnsi="Tw Cen MT" w:cs="Tw Cen MT"/>
        </w:rPr>
      </w:pPr>
    </w:p>
    <w:p w14:paraId="678CF9B9" w14:textId="251F79A1" w:rsidR="00983688" w:rsidRPr="009B4A86" w:rsidRDefault="00530855" w:rsidP="009B4A86">
      <w:pPr>
        <w:tabs>
          <w:tab w:val="left" w:pos="743"/>
          <w:tab w:val="left" w:pos="744"/>
        </w:tabs>
        <w:jc w:val="both"/>
        <w:rPr>
          <w:rFonts w:ascii="Tw Cen MT" w:hAnsi="Tw Cen MT"/>
        </w:rPr>
      </w:pPr>
      <w:r w:rsidRPr="00530855">
        <w:rPr>
          <w:rFonts w:ascii="Tw Cen MT" w:eastAsia="Tw Cen MT" w:hAnsi="Tw Cen MT" w:cs="Tw Cen MT"/>
        </w:rPr>
        <w:t xml:space="preserve">Community Mobilization &amp; Awareness | Project Coordination | Community Mapping | Mediation Analysis | Capacity </w:t>
      </w:r>
      <w:r>
        <w:rPr>
          <w:rFonts w:ascii="Tw Cen MT" w:eastAsia="Tw Cen MT" w:hAnsi="Tw Cen MT" w:cs="Tw Cen MT"/>
        </w:rPr>
        <w:t>B</w:t>
      </w:r>
      <w:r w:rsidRPr="00530855">
        <w:rPr>
          <w:rFonts w:ascii="Tw Cen MT" w:eastAsia="Tw Cen MT" w:hAnsi="Tw Cen MT" w:cs="Tw Cen MT"/>
        </w:rPr>
        <w:t>uilding | Research Methodology | Socia</w:t>
      </w:r>
      <w:r>
        <w:rPr>
          <w:rFonts w:ascii="Tw Cen MT" w:eastAsia="Tw Cen MT" w:hAnsi="Tw Cen MT" w:cs="Tw Cen MT"/>
        </w:rPr>
        <w:t>l Work| Human Rights | Social J</w:t>
      </w:r>
      <w:r w:rsidRPr="00530855">
        <w:rPr>
          <w:rFonts w:ascii="Tw Cen MT" w:eastAsia="Tw Cen MT" w:hAnsi="Tw Cen MT" w:cs="Tw Cen MT"/>
        </w:rPr>
        <w:t>ustice |</w:t>
      </w:r>
      <w:r>
        <w:rPr>
          <w:rFonts w:ascii="Tw Cen MT" w:eastAsia="Tw Cen MT" w:hAnsi="Tw Cen MT" w:cs="Tw Cen MT"/>
        </w:rPr>
        <w:t xml:space="preserve"> </w:t>
      </w:r>
      <w:r w:rsidRPr="00530855">
        <w:rPr>
          <w:rFonts w:ascii="Tw Cen MT" w:eastAsia="Tw Cen MT" w:hAnsi="Tw Cen MT" w:cs="Tw Cen MT"/>
        </w:rPr>
        <w:t xml:space="preserve">Risk Management | </w:t>
      </w:r>
      <w:r w:rsidR="00880CBA" w:rsidRPr="00880CBA">
        <w:rPr>
          <w:rFonts w:ascii="Tw Cen MT" w:eastAsia="Tw Cen MT" w:hAnsi="Tw Cen MT" w:cs="Tw Cen MT"/>
        </w:rPr>
        <w:t xml:space="preserve">Reporting and Documentation | Data Management | Schedule Coordination | Social Development Work | Community Mobilization | </w:t>
      </w:r>
      <w:r w:rsidR="00880CBA">
        <w:rPr>
          <w:rFonts w:ascii="Tw Cen MT" w:eastAsia="Tw Cen MT" w:hAnsi="Tw Cen MT" w:cs="Tw Cen MT"/>
        </w:rPr>
        <w:t>Advocacy</w:t>
      </w:r>
    </w:p>
    <w:p w14:paraId="26552139" w14:textId="77777777" w:rsidR="00983688" w:rsidRPr="009B4A86" w:rsidRDefault="00A442DF" w:rsidP="009B4A86">
      <w:p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9B4A86">
        <w:rPr>
          <w:rFonts w:ascii="Tw Cen MT" w:hAnsi="Tw Cen MT"/>
          <w:noProof/>
          <w:lang w:bidi="ar-SA"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15C7D83C" wp14:editId="2EBF3616">
                <wp:simplePos x="0" y="0"/>
                <wp:positionH relativeFrom="margin">
                  <wp:align>right</wp:align>
                </wp:positionH>
                <wp:positionV relativeFrom="paragraph">
                  <wp:posOffset>170180</wp:posOffset>
                </wp:positionV>
                <wp:extent cx="7019925" cy="264160"/>
                <wp:effectExtent l="0" t="0" r="28575" b="2540"/>
                <wp:wrapTopAndBottom/>
                <wp:docPr id="1025" name="Grou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264160"/>
                          <a:chOff x="804" y="319"/>
                          <a:chExt cx="10500" cy="401"/>
                        </a:xfrm>
                      </wpg:grpSpPr>
                      <wps:wsp>
                        <wps:cNvPr id="1027" name="Straight Connector 1027"/>
                        <wps:cNvCnPr/>
                        <wps:spPr>
                          <a:xfrm>
                            <a:off x="8056" y="532"/>
                            <a:ext cx="324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28" name="Straight Connector 1028"/>
                        <wps:cNvCnPr/>
                        <wps:spPr>
                          <a:xfrm>
                            <a:off x="8056" y="500"/>
                            <a:ext cx="324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17365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29" name="Straight Connector 1029"/>
                        <wps:cNvCnPr/>
                        <wps:spPr>
                          <a:xfrm>
                            <a:off x="804" y="532"/>
                            <a:ext cx="3456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30" name="Straight Connector 1030"/>
                        <wps:cNvCnPr/>
                        <wps:spPr>
                          <a:xfrm>
                            <a:off x="804" y="500"/>
                            <a:ext cx="3456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17365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4260" y="359"/>
                            <a:ext cx="3796" cy="361"/>
                          </a:xfrm>
                          <a:prstGeom prst="rect">
                            <a:avLst/>
                          </a:prstGeom>
                          <a:solidFill>
                            <a:srgbClr val="808080">
                              <a:alpha val="39999"/>
                            </a:srgbClr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33" name="Image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4220" y="319"/>
                            <a:ext cx="3796" cy="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34" name="Rectangle 1034"/>
                        <wps:cNvSpPr/>
                        <wps:spPr>
                          <a:xfrm>
                            <a:off x="4260" y="359"/>
                            <a:ext cx="3796" cy="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9A35B" w14:textId="5DA2D371" w:rsidR="00983688" w:rsidRDefault="003A5DB4" w:rsidP="00983688">
                              <w:pPr>
                                <w:spacing w:before="9"/>
                                <w:jc w:val="center"/>
                                <w:rPr>
                                  <w:rFonts w:ascii="Tw Cen MT" w:hAnsi="Tw Cen MT"/>
                                  <w:b/>
                                  <w:sz w:val="18"/>
                                  <w:lang w:val="fr-FR"/>
                                </w:rPr>
                              </w:pPr>
                              <w:r w:rsidRPr="003A5DB4">
                                <w:rPr>
                                  <w:rFonts w:ascii="Tw Cen MT" w:hAnsi="Tw Cen MT"/>
                                  <w:b/>
                                  <w:color w:val="17365D"/>
                                  <w:lang w:val="fr-FR"/>
                                </w:rPr>
                                <w:t>KEY HIGHLIGHTS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C7D83C" id="_x0000_s1034" style="position:absolute;left:0;text-align:left;margin-left:501.55pt;margin-top:13.4pt;width:552.75pt;height:20.8pt;z-index:-251610112;mso-wrap-distance-left:0;mso-wrap-distance-right:0;mso-position-horizontal:right;mso-position-horizontal-relative:margin" coordorigin="804,319" coordsize="10500,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">
                <v:line id="Straight Connector 1027" o:spid="_x0000_s1035" style="position:absolute;visibility:visible;mso-wrap-style:square" from="8056,532" to="11304,5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iEgcMAAADdAAAADwAAAGRycy9kb3ducmV2LnhtbERPTYvCMBC9C/sfwix403QV6tI1iggr&#10;gnrQddHj0IxtsZmUJtbqrzeC4G0e73PG09aUoqHaFZYVfPUjEMSp1QVnCvZ/v71vEM4jaywtk4Ib&#10;OZhOPjpjTLS98paanc9ECGGXoILc+yqR0qU5GXR9WxEH7mRrgz7AOpO6xmsIN6UcRFEsDRYcGnKs&#10;aJ5Tet5djIJNPNuvimYrj3Y9Py7+/eF+iIdKdT/b2Q8IT61/i1/upQ7zo8EInt+EE+Tk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jIhIHDAAAA3QAAAA8AAAAAAAAAAAAA&#10;AAAAoQIAAGRycy9kb3ducmV2LnhtbFBLBQYAAAAABAAEAPkAAACRAwAAAAA=&#10;" strokecolor="gray" strokeweight="1pt"/>
                <v:line id="Straight Connector 1028" o:spid="_x0000_s1036" style="position:absolute;visibility:visible;mso-wrap-style:square" from="8056,500" to="11304,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4oycgAAADdAAAADwAAAGRycy9kb3ducmV2LnhtbESPQUvDQBCF74L/YRnBS7G7rVBK7LYE&#10;MSC9SNOKeBuyYxLNzobstk399c6h4G2G9+a9b1ab0XfqRENsA1uYTQ0o4iq4lmsLh33xsAQVE7LD&#10;LjBZuFCEzfr2ZoWZC2fe0alMtZIQjhlaaFLqM61j1ZDHOA09sWhfYfCYZB1q7QY8S7jv9NyYhfbY&#10;sjQ02NNzQ9VPefQWHotF8ZZj/tGV39tf8zl5mdD7wdr7uzF/ApVoTP/m6/WrE3wzF1z5RkbQ6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IZ4oycgAAADdAAAADwAAAAAA&#10;AAAAAAAAAAChAgAAZHJzL2Rvd25yZXYueG1sUEsFBgAAAAAEAAQA+QAAAJYDAAAAAA==&#10;" strokecolor="#17365d" strokeweight="1pt"/>
                <v:line id="Straight Connector 1029" o:spid="_x0000_s1037" style="position:absolute;visibility:visible;mso-wrap-style:square" from="804,532" to="4260,5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u1aMMAAADdAAAADwAAAGRycy9kb3ducmV2LnhtbERPTYvCMBC9C/sfwix403QVits1iggr&#10;gnrQddHj0IxtsZmUJtbqrzeC4G0e73PG09aUoqHaFZYVfPUjEMSp1QVnCvZ/v70RCOeRNZaWScGN&#10;HEwnH50xJtpeeUvNzmcihLBLUEHufZVI6dKcDLq+rYgDd7K1QR9gnUld4zWEm1IOoiiWBgsODTlW&#10;NM8pPe8uRsEmnu1XRbOVR7ueHxf//nA/xEOlup/t7AeEp9a/xS/3Uof50eAbnt+EE+Tk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btWjDAAAA3QAAAA8AAAAAAAAAAAAA&#10;AAAAoQIAAGRycy9kb3ducmV2LnhtbFBLBQYAAAAABAAEAPkAAACRAwAAAAA=&#10;" strokecolor="gray" strokeweight="1pt"/>
                <v:line id="Straight Connector 1030" o:spid="_x0000_s1038" style="position:absolute;visibility:visible;mso-wrap-style:square" from="804,500" to="4260,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GyEsgAAADdAAAADwAAAGRycy9kb3ducmV2LnhtbESPQUvDQBCF74L/YRnBS7G7baGU2G0J&#10;YqB4kaYV8TZkxySanQ3ZbRv99c6h4G2G9+a9b9bb0XfqTENsA1uYTQ0o4iq4lmsLx0PxsAIVE7LD&#10;LjBZ+KEI283tzRozFy68p3OZaiUhHDO00KTUZ1rHqiGPcRp6YtE+w+AxyTrU2g14kXDf6bkxS+2x&#10;ZWlosKenhqrv8uQtLIpl8Zpj/t6VXy+/5mPyPKG3o7X3d2P+CCrRmP7N1+udE3yzEH75RkbQm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jGyEsgAAADdAAAADwAAAAAA&#10;AAAAAAAAAAChAgAAZHJzL2Rvd25yZXYueG1sUEsFBgAAAAAEAAQA+QAAAJYDAAAAAA==&#10;" strokecolor="#17365d" strokeweight="1pt"/>
                <v:rect id="Rectangle 1032" o:spid="_x0000_s1039" style="position:absolute;left:4260;top:359;width:3796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91osMA&#10;AADdAAAADwAAAGRycy9kb3ducmV2LnhtbERPS4vCMBC+L/gfwgje1lRlF+kaRYqKhz24PsDj0Mym&#10;3W0mpYm2/nsjCN7m43vObNHZSlyp8aVjBaNhAoI4d7pko+B4WL9PQfiArLFyTApu5GEx773NMNWu&#10;5R+67oMRMYR9igqKEOpUSp8XZNEPXU0cuV/XWAwRNkbqBtsYbis5TpJPabHk2FBgTVlB+f/+YhXI&#10;iztnH6t2U2WncDh+n3fmb22UGvS75ReIQF14iZ/urY7zk8kYHt/EE+T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91osMAAADdAAAADwAAAAAAAAAAAAAAAACYAgAAZHJzL2Rv&#10;d25yZXYueG1sUEsFBgAAAAAEAAQA9QAAAIgDAAAAAA==&#10;" fillcolor="gray" stroked="f">
                  <v:fill opacity="26214f"/>
                </v:rect>
                <v:shape id="Image" o:spid="_x0000_s1040" type="#_x0000_t75" style="position:absolute;left:4220;top:319;width:3796;height:3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QbZfBAAAA3QAAAA8AAABkcnMvZG93bnJldi54bWxET81qwkAQvhf6DssUvNWNCqXGbKQIkRyt&#10;9QGG7JjEZmfD7qpJnt4VCr3Nx/c72XYwnbiR861lBYt5AoK4srrlWsHpp3j/BOEDssbOMikYycM2&#10;f33JMNX2zt90O4ZaxBD2KSpoQuhTKX3VkEE/tz1x5M7WGQwRulpqh/cYbjq5TJIPabDl2NBgT7uG&#10;qt/j1SjgxWW9L+y17A7F5N0Uxp3jUanZ2/C1ARFoCP/iP3ep4/xktYLnN/EEmT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IQbZfBAAAA3QAAAA8AAAAAAAAAAAAAAAAAnwIA&#10;AGRycy9kb3ducmV2LnhtbFBLBQYAAAAABAAEAPcAAACNAwAAAAA=&#10;">
                  <v:imagedata r:id="rId7" o:title=""/>
                </v:shape>
                <v:rect id="Rectangle 1034" o:spid="_x0000_s1041" style="position:absolute;left:4260;top:359;width:3796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xmN8UA&#10;AADdAAAADwAAAGRycy9kb3ducmV2LnhtbERPS2vCQBC+F/oflil4q5tqKTF1FfFBcqxGsL0N2WkS&#10;mp0N2dWk/nq3UPA2H99z5svBNOJCnastK3gZRyCIC6trLhUc891zDMJ5ZI2NZVLwSw6Wi8eHOSba&#10;9ryny8GXIoSwS1BB5X2bSOmKigy6sW2JA/dtO4M+wK6UusM+hJtGTqLoTRqsOTRU2NK6ouLncDYK&#10;0rhdfWb22pfN9is9fZxmm3zmlRo9Dat3EJ4Gfxf/uzMd5kfTV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/GY3xQAAAN0AAAAPAAAAAAAAAAAAAAAAAJgCAABkcnMv&#10;ZG93bnJldi54bWxQSwUGAAAAAAQABAD1AAAAigMAAAAA&#10;" filled="f" stroked="f">
                  <v:textbox inset="0,0,0,0">
                    <w:txbxContent>
                      <w:p w14:paraId="0659A35B" w14:textId="5DA2D371" w:rsidR="00983688" w:rsidRDefault="003A5DB4" w:rsidP="00983688">
                        <w:pPr>
                          <w:spacing w:before="9"/>
                          <w:jc w:val="center"/>
                          <w:rPr>
                            <w:rFonts w:ascii="Tw Cen MT" w:hAnsi="Tw Cen MT"/>
                            <w:b/>
                            <w:sz w:val="18"/>
                            <w:lang w:val="fr-FR"/>
                          </w:rPr>
                        </w:pPr>
                        <w:r w:rsidRPr="003A5DB4">
                          <w:rPr>
                            <w:rFonts w:ascii="Tw Cen MT" w:hAnsi="Tw Cen MT"/>
                            <w:b/>
                            <w:color w:val="17365D"/>
                            <w:lang w:val="fr-FR"/>
                          </w:rPr>
                          <w:t>KEY HIGHLIGHTS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2AE85A94" w14:textId="77777777" w:rsidR="00A442DF" w:rsidRPr="009B4A86" w:rsidRDefault="00A442DF" w:rsidP="009B4A86">
      <w:p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  <w:b/>
        </w:rPr>
      </w:pPr>
    </w:p>
    <w:p w14:paraId="2743ECDA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Capacity to fit into most environments, maintain calm under pressure and can adapt well to changes in the workplace.</w:t>
      </w:r>
    </w:p>
    <w:p w14:paraId="73E23498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Ability to think creatively and influence key stakeholders, partners and decision makers.</w:t>
      </w:r>
    </w:p>
    <w:p w14:paraId="48089D69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Able to think and act quickly, analytically and creatively to accommodate dynamic business environment.</w:t>
      </w:r>
    </w:p>
    <w:p w14:paraId="0D8B9818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Ability to employ creative approaches to engaging with new and existing audiences.</w:t>
      </w:r>
    </w:p>
    <w:p w14:paraId="3F56871E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 xml:space="preserve">Strong ability to address difficult problems through established diplomatic approaches and techniques. </w:t>
      </w:r>
    </w:p>
    <w:p w14:paraId="758A5ECA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Possess communication and interpersonal skills to establish rapport with all levels of staff and management.</w:t>
      </w:r>
    </w:p>
    <w:p w14:paraId="586363DE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A critical thinker with the ability to define and establish connections between complex issues including an ability to develop and implement opportunities for innovation.</w:t>
      </w:r>
    </w:p>
    <w:p w14:paraId="77FB187B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Analytical in nature with the ability to analyze possible outcomes to see possible risks that may arise and promptly solving them.</w:t>
      </w:r>
    </w:p>
    <w:p w14:paraId="76E728E8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Analyzing government policies and programs related to public management and development and providing recommendations for improvements.</w:t>
      </w:r>
    </w:p>
    <w:p w14:paraId="1D1940CC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Passionate to work in an environment where sustainable community development is the primary goal.</w:t>
      </w:r>
    </w:p>
    <w:p w14:paraId="6CD796F7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Sound knowledge of capacity building support, community and organization development.</w:t>
      </w:r>
    </w:p>
    <w:p w14:paraId="25C77F2A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 xml:space="preserve">Can handle criticism, put-downs, arrogance, persistence or </w:t>
      </w:r>
      <w:proofErr w:type="spellStart"/>
      <w:r w:rsidRPr="003A5DB4">
        <w:rPr>
          <w:rFonts w:ascii="Tw Cen MT" w:eastAsia="Tw Cen MT" w:hAnsi="Tw Cen MT" w:cs="Tw Cen MT"/>
        </w:rPr>
        <w:t>patronising</w:t>
      </w:r>
      <w:proofErr w:type="spellEnd"/>
      <w:r w:rsidRPr="003A5DB4">
        <w:rPr>
          <w:rFonts w:ascii="Tw Cen MT" w:eastAsia="Tw Cen MT" w:hAnsi="Tw Cen MT" w:cs="Tw Cen MT"/>
        </w:rPr>
        <w:t xml:space="preserve"> </w:t>
      </w:r>
      <w:proofErr w:type="spellStart"/>
      <w:r w:rsidRPr="003A5DB4">
        <w:rPr>
          <w:rFonts w:ascii="Tw Cen MT" w:eastAsia="Tw Cen MT" w:hAnsi="Tw Cen MT" w:cs="Tw Cen MT"/>
        </w:rPr>
        <w:t>behaviours</w:t>
      </w:r>
      <w:proofErr w:type="spellEnd"/>
      <w:r w:rsidRPr="003A5DB4">
        <w:rPr>
          <w:rFonts w:ascii="Tw Cen MT" w:eastAsia="Tw Cen MT" w:hAnsi="Tw Cen MT" w:cs="Tw Cen MT"/>
        </w:rPr>
        <w:t xml:space="preserve">. </w:t>
      </w:r>
    </w:p>
    <w:p w14:paraId="7166246E" w14:textId="77777777" w:rsidR="003A5DB4" w:rsidRPr="003A5DB4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Professional and friendly at all times with great energy and enthusiasm.</w:t>
      </w:r>
    </w:p>
    <w:p w14:paraId="612FF6BD" w14:textId="1F17B9B3" w:rsidR="007D32C2" w:rsidRPr="00530855" w:rsidRDefault="003A5DB4" w:rsidP="003A5DB4">
      <w:pPr>
        <w:pStyle w:val="ListParagraph"/>
        <w:numPr>
          <w:ilvl w:val="0"/>
          <w:numId w:val="1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Ability to work in a multi-cultural team and adapt to new cultures.</w:t>
      </w:r>
    </w:p>
    <w:p w14:paraId="03F70884" w14:textId="77777777" w:rsidR="006743B1" w:rsidRPr="009B4A86" w:rsidRDefault="006743B1" w:rsidP="006743B1">
      <w:pPr>
        <w:pStyle w:val="BodyText"/>
        <w:jc w:val="both"/>
        <w:rPr>
          <w:rFonts w:ascii="Tw Cen MT" w:eastAsia="Tw Cen MT" w:hAnsi="Tw Cen MT" w:cs="Tw Cen MT"/>
          <w:sz w:val="22"/>
          <w:szCs w:val="22"/>
        </w:rPr>
      </w:pPr>
      <w:r w:rsidRPr="009B4A86">
        <w:rPr>
          <w:rFonts w:ascii="Tw Cen MT" w:hAnsi="Tw Cen MT"/>
          <w:noProof/>
          <w:sz w:val="22"/>
          <w:szCs w:val="22"/>
          <w:lang w:bidi="ar-SA"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41549D97" wp14:editId="662E839E">
                <wp:simplePos x="0" y="0"/>
                <wp:positionH relativeFrom="margin">
                  <wp:align>right</wp:align>
                </wp:positionH>
                <wp:positionV relativeFrom="paragraph">
                  <wp:posOffset>152400</wp:posOffset>
                </wp:positionV>
                <wp:extent cx="7019925" cy="264160"/>
                <wp:effectExtent l="0" t="0" r="28575" b="2540"/>
                <wp:wrapTopAndBottom/>
                <wp:docPr id="1035" name="Grou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264160"/>
                          <a:chOff x="804" y="319"/>
                          <a:chExt cx="10500" cy="401"/>
                        </a:xfrm>
                      </wpg:grpSpPr>
                      <wps:wsp>
                        <wps:cNvPr id="1036" name="Straight Connector 1036"/>
                        <wps:cNvCnPr/>
                        <wps:spPr>
                          <a:xfrm>
                            <a:off x="8056" y="532"/>
                            <a:ext cx="324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37" name="Straight Connector 1037"/>
                        <wps:cNvCnPr/>
                        <wps:spPr>
                          <a:xfrm>
                            <a:off x="8056" y="500"/>
                            <a:ext cx="324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17365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38" name="Straight Connector 1038"/>
                        <wps:cNvCnPr/>
                        <wps:spPr>
                          <a:xfrm>
                            <a:off x="804" y="532"/>
                            <a:ext cx="3456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40" name="Straight Connector 1040"/>
                        <wps:cNvCnPr/>
                        <wps:spPr>
                          <a:xfrm>
                            <a:off x="804" y="500"/>
                            <a:ext cx="3456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17365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4260" y="359"/>
                            <a:ext cx="3796" cy="361"/>
                          </a:xfrm>
                          <a:prstGeom prst="rect">
                            <a:avLst/>
                          </a:prstGeom>
                          <a:solidFill>
                            <a:srgbClr val="808080">
                              <a:alpha val="39999"/>
                            </a:srgbClr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42" name="Image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4220" y="319"/>
                            <a:ext cx="3796" cy="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43" name="Rectangle 1043"/>
                        <wps:cNvSpPr/>
                        <wps:spPr>
                          <a:xfrm>
                            <a:off x="4260" y="359"/>
                            <a:ext cx="3796" cy="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758D6" w14:textId="77777777" w:rsidR="006743B1" w:rsidRDefault="006743B1" w:rsidP="006743B1">
                              <w:pPr>
                                <w:spacing w:before="9"/>
                                <w:jc w:val="center"/>
                                <w:rPr>
                                  <w:rFonts w:ascii="Tw Cen MT" w:hAnsi="Tw Cen MT"/>
                                  <w:b/>
                                  <w:sz w:val="18"/>
                                  <w:lang w:val="fr-FR"/>
                                </w:rPr>
                              </w:pPr>
                              <w:r w:rsidRPr="00E1523D">
                                <w:rPr>
                                  <w:rFonts w:ascii="Tw Cen MT" w:hAnsi="Tw Cen MT"/>
                                  <w:b/>
                                  <w:color w:val="17365D"/>
                                  <w:lang w:val="fr-FR"/>
                                </w:rPr>
                                <w:t>EDUCATION &amp; CREDENTIALS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549D97" id="_x0000_s1042" style="position:absolute;left:0;text-align:left;margin-left:501.55pt;margin-top:12pt;width:552.75pt;height:20.8pt;z-index:-251582464;mso-wrap-distance-left:0;mso-wrap-distance-right:0;mso-position-horizontal:right;mso-position-horizontal-relative:margin" coordorigin="804,319" coordsize="10500,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">
                <v:line id="Straight Connector 1036" o:spid="_x0000_s1043" style="position:absolute;visibility:visible;mso-wrap-style:square" from="8056,532" to="11304,5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l23x8QAAADdAAAADwAAAGRycy9kb3ducmV2LnhtbERPS2vCQBC+F/wPywi91Y0NhBJdJQQs&#10;hdaDL/Q4ZMckmJ0N2W2S+uu7hYK3+fies1yPphE9da62rGA+i0AQF1bXXCo4HjYvbyCcR9bYWCYF&#10;P+RgvZo8LTHVduAd9XtfihDCLkUFlfdtKqUrKjLoZrYlDtzVdgZ9gF0pdYdDCDeNfI2iRBqsOTRU&#10;2FJeUXHbfxsF2yQ7ftb9Tl7sV355P/nz/ZzESj1Px2wBwtPoH+J/94cO86M4gb9vwgl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XbfHxAAAAN0AAAAPAAAAAAAAAAAA&#10;AAAAAKECAABkcnMvZG93bnJldi54bWxQSwUGAAAAAAQABAD5AAAAkgMAAAAA&#10;" strokecolor="gray" strokeweight="1pt"/>
                <v:line id="Straight Connector 1037" o:spid="_x0000_s1044" style="position:absolute;visibility:visible;mso-wrap-style:square" from="8056,500" to="11304,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gqZsUAAADdAAAADwAAAGRycy9kb3ducmV2LnhtbERPTWvCQBC9F/wPywheRHdbQSW6SigN&#10;iJfSVBFvQ3ZM0mZnQ3bVtL++Wyj0No/3Oettbxtxo87XjjU8ThUI4sKZmksNh/dssgThA7LBxjFp&#10;+CIP283gYY2JcXd+o1seShFD2CeooQqhTaT0RUUW/dS1xJG7uM5iiLArpenwHsNtI5+UmkuLNceG&#10;Clt6rqj4zK9WwyybZ68ppqcm/9h/q/P4ZUzHg9ajYZ+uQATqw7/4z70zcb6aLeD3m3iC3P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dgqZsUAAADdAAAADwAAAAAAAAAA&#10;AAAAAAChAgAAZHJzL2Rvd25yZXYueG1sUEsFBgAAAAAEAAQA+QAAAJMDAAAAAA==&#10;" strokecolor="#17365d" strokeweight="1pt"/>
                <v:line id="Straight Connector 1038" o:spid="_x0000_s1045" style="position:absolute;visibility:visible;mso-wrap-style:square" from="804,532" to="4260,5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I6GLscAAADdAAAADwAAAGRycy9kb3ducmV2LnhtbESPT2vCQBDF7wW/wzKCt7qxQijRVUSw&#10;CLYH/6HHITsmwexsyK4x7afvHAq9zfDevPeb+bJ3teqoDZVnA5NxAoo497biwsDpuHl9BxUissXa&#10;Mxn4pgDLxeBljpn1T95Td4iFkhAOGRooY2wyrUNeksMw9g2xaDffOoyytoW2LT4l3NX6LUlS7bBi&#10;aSixoXVJ+f3wcAa+0tVpV3V7ffWf6+vHOV5+LunUmNGwX81ARerjv/nvemsFP5kKrnwjI+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sjoYuxwAAAN0AAAAPAAAAAAAA&#10;AAAAAAAAAKECAABkcnMvZG93bnJldi54bWxQSwUGAAAAAAQABAD5AAAAlQMAAAAA&#10;" strokecolor="gray" strokeweight="1pt"/>
                <v:line id="Straight Connector 1040" o:spid="_x0000_s1046" style="position:absolute;visibility:visible;mso-wrap-style:square" from="804,500" to="4260,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Bb8gAAADdAAAADwAAAGRycy9kb3ducmV2LnhtbESPQUvDQBCF70L/wzJCL6XdtUqRtNsS&#10;igHxIsZK6W3Ijkk0Oxuyaxv99c5B8DbDe/PeN5vd6Dt1piG2gS3cLAwo4iq4lmsLh9difg8qJmSH&#10;XWCy8E0RdtvJ1QYzFy78Qucy1UpCOGZooUmpz7SOVUMe4yL0xKK9h8FjknWotRvwIuG+00tjVtpj&#10;y9LQYE/7hqrP8stbuC1WxXOO+bErP55+zGn2MKO3g7XT6zFfg0o0pn/z3/WjE3xzJ/zyjYygt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jfBb8gAAADdAAAADwAAAAAA&#10;AAAAAAAAAAChAgAAZHJzL2Rvd25yZXYueG1sUEsFBgAAAAAEAAQA+QAAAJYDAAAAAA==&#10;" strokecolor="#17365d" strokeweight="1pt"/>
                <v:rect id="Rectangle 1041" o:spid="_x0000_s1047" style="position:absolute;left:4260;top:359;width:3796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uYqMQA&#10;AADdAAAADwAAAGRycy9kb3ducmV2LnhtbERPS2vCQBC+F/wPywje6sZii6RuggQtHnqwPsDjkJ1u&#10;0mZnQ3Y18d+7hYK3+fies8wH24grdb52rGA2TUAQl07XbBQcD5vnBQgfkDU2jknBjTzk2ehpial2&#10;PX/RdR+MiCHsU1RQhdCmUvqyIot+6lriyH27zmKIsDNSd9jHcNvIlyR5kxZrjg0VtlRUVP7uL1aB&#10;vLhz8bruP5riFA7Hz/PO/GyMUpPxsHoHEWgID/G/e6vj/GQ+g79v4gk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bmKjEAAAA3QAAAA8AAAAAAAAAAAAAAAAAmAIAAGRycy9k&#10;b3ducmV2LnhtbFBLBQYAAAAABAAEAPUAAACJAwAAAAA=&#10;" fillcolor="gray" stroked="f">
                  <v:fill opacity="26214f"/>
                </v:rect>
                <v:shape id="Image" o:spid="_x0000_s1048" type="#_x0000_t75" style="position:absolute;left:4220;top:319;width:3796;height:3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au3HBAAAA3QAAAA8AAABkcnMvZG93bnJldi54bWxET81qwkAQvhd8h2UEb81GkVLTbEIRIh6t&#10;9QGG7Jikzc6G3VUTn94VCr3Nx/c7eTmaXlzJ+c6ygmWSgiCure64UXD6rl7fQfiArLG3TAom8lAW&#10;s5ccM21v/EXXY2hEDGGfoYI2hCGT0tctGfSJHYgjd7bOYIjQNVI7vMVw08tVmr5Jgx3HhhYH2rZU&#10;/x4vRgEvfza7yl72/aG6e3cP09bxpNRiPn5+gAg0hn/xn3uv4/x0vYLnN/EEWTw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Vau3HBAAAA3QAAAA8AAAAAAAAAAAAAAAAAnwIA&#10;AGRycy9kb3ducmV2LnhtbFBLBQYAAAAABAAEAPcAAACNAwAAAAA=&#10;">
                  <v:imagedata r:id="rId7" o:title=""/>
                </v:shape>
                <v:rect id="Rectangle 1043" o:spid="_x0000_s1049" style="position:absolute;left:4260;top:359;width:3796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ONPsUA&#10;AADdAAAADwAAAGRycy9kb3ducmV2LnhtbERPS2vCQBC+F/oflil4q5tqKTF1FfFBcqxGsL0N2WkS&#10;mp0N2dWk/nq3UPA2H99z5svBNOJCnastK3gZRyCIC6trLhUc891zDMJ5ZI2NZVLwSw6Wi8eHOSba&#10;9ryny8GXIoSwS1BB5X2bSOmKigy6sW2JA/dtO4M+wK6UusM+hJtGTqLoTRqsOTRU2NK6ouLncDYK&#10;0rhdfWb22pfN9is9fZxmm3zmlRo9Dat3EJ4Gfxf/uzMd5kev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E40+xQAAAN0AAAAPAAAAAAAAAAAAAAAAAJgCAABkcnMv&#10;ZG93bnJldi54bWxQSwUGAAAAAAQABAD1AAAAigMAAAAA&#10;" filled="f" stroked="f">
                  <v:textbox inset="0,0,0,0">
                    <w:txbxContent>
                      <w:p w14:paraId="1B3758D6" w14:textId="77777777" w:rsidR="006743B1" w:rsidRDefault="006743B1" w:rsidP="006743B1">
                        <w:pPr>
                          <w:spacing w:before="9"/>
                          <w:jc w:val="center"/>
                          <w:rPr>
                            <w:rFonts w:ascii="Tw Cen MT" w:hAnsi="Tw Cen MT"/>
                            <w:b/>
                            <w:sz w:val="18"/>
                            <w:lang w:val="fr-FR"/>
                          </w:rPr>
                        </w:pPr>
                        <w:r w:rsidRPr="00E1523D">
                          <w:rPr>
                            <w:rFonts w:ascii="Tw Cen MT" w:hAnsi="Tw Cen MT"/>
                            <w:b/>
                            <w:color w:val="17365D"/>
                            <w:lang w:val="fr-FR"/>
                          </w:rPr>
                          <w:t>EDUCATION &amp; CREDENTIALS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370E6ED2" w14:textId="77777777" w:rsidR="006743B1" w:rsidRPr="009B4A86" w:rsidRDefault="006743B1" w:rsidP="006743B1">
      <w:pPr>
        <w:tabs>
          <w:tab w:val="left" w:pos="720"/>
        </w:tabs>
        <w:ind w:right="394"/>
        <w:jc w:val="both"/>
        <w:rPr>
          <w:rFonts w:ascii="Tw Cen MT" w:eastAsia="Tw Cen MT" w:hAnsi="Tw Cen MT" w:cs="Tw Cen MT"/>
        </w:rPr>
      </w:pPr>
      <w:bookmarkStart w:id="1" w:name="_Hlk109558044"/>
    </w:p>
    <w:bookmarkEnd w:id="1"/>
    <w:p w14:paraId="3FBE30FA" w14:textId="2595A3DC" w:rsidR="006743B1" w:rsidRPr="00836CD4" w:rsidRDefault="009B609C" w:rsidP="009B609C">
      <w:pPr>
        <w:pStyle w:val="ListParagraph"/>
        <w:numPr>
          <w:ilvl w:val="0"/>
          <w:numId w:val="14"/>
        </w:numPr>
        <w:tabs>
          <w:tab w:val="left" w:pos="720"/>
        </w:tabs>
        <w:jc w:val="both"/>
        <w:rPr>
          <w:rFonts w:ascii="Tw Cen MT" w:eastAsia="Tw Cen MT" w:hAnsi="Tw Cen MT" w:cs="Tw Cen MT"/>
        </w:rPr>
      </w:pPr>
      <w:r w:rsidRPr="009B609C">
        <w:rPr>
          <w:rFonts w:ascii="Tw Cen MT" w:eastAsia="Tw Cen MT" w:hAnsi="Tw Cen MT" w:cs="Tw Cen MT"/>
        </w:rPr>
        <w:t>Bachelor of Arts in Development Studies</w:t>
      </w:r>
      <w:r w:rsidR="006743B1" w:rsidRPr="00836CD4">
        <w:rPr>
          <w:rFonts w:ascii="Tw Cen MT" w:eastAsia="Tw Cen MT" w:hAnsi="Tw Cen MT" w:cs="Tw Cen MT"/>
        </w:rPr>
        <w:t xml:space="preserve"> </w:t>
      </w:r>
      <w:r w:rsidR="006743B1" w:rsidRPr="006743B1">
        <w:rPr>
          <w:rFonts w:ascii="Tw Cen MT" w:eastAsia="Tw Cen MT" w:hAnsi="Tw Cen MT" w:cs="Tw Cen MT"/>
        </w:rPr>
        <w:t>|</w:t>
      </w:r>
      <w:r w:rsidR="006743B1">
        <w:rPr>
          <w:rFonts w:ascii="Tw Cen MT" w:eastAsia="Tw Cen MT" w:hAnsi="Tw Cen MT" w:cs="Tw Cen MT"/>
        </w:rPr>
        <w:t xml:space="preserve"> </w:t>
      </w:r>
      <w:r w:rsidRPr="009B609C">
        <w:rPr>
          <w:rFonts w:ascii="Tw Cen MT" w:eastAsia="Tw Cen MT" w:hAnsi="Tw Cen MT" w:cs="Tw Cen MT"/>
        </w:rPr>
        <w:t>Catholic University of Eastern Afric</w:t>
      </w:r>
      <w:r>
        <w:rPr>
          <w:rFonts w:ascii="Tw Cen MT" w:eastAsia="Tw Cen MT" w:hAnsi="Tw Cen MT" w:cs="Tw Cen MT"/>
        </w:rPr>
        <w:t>a</w:t>
      </w:r>
      <w:r w:rsidR="006743B1" w:rsidRPr="00836CD4">
        <w:rPr>
          <w:rFonts w:ascii="Tw Cen MT" w:eastAsia="Tw Cen MT" w:hAnsi="Tw Cen MT" w:cs="Tw Cen MT"/>
        </w:rPr>
        <w:t xml:space="preserve"> </w:t>
      </w:r>
      <w:r w:rsidR="006743B1" w:rsidRPr="006743B1">
        <w:rPr>
          <w:rFonts w:ascii="Tw Cen MT" w:eastAsia="Tw Cen MT" w:hAnsi="Tw Cen MT" w:cs="Tw Cen MT"/>
        </w:rPr>
        <w:t>|</w:t>
      </w:r>
      <w:r w:rsidR="006743B1" w:rsidRPr="00836CD4">
        <w:rPr>
          <w:rFonts w:ascii="Tw Cen MT" w:eastAsia="Tw Cen MT" w:hAnsi="Tw Cen MT" w:cs="Tw Cen MT"/>
        </w:rPr>
        <w:t xml:space="preserve"> 2021- 202</w:t>
      </w:r>
      <w:r>
        <w:rPr>
          <w:rFonts w:ascii="Tw Cen MT" w:eastAsia="Tw Cen MT" w:hAnsi="Tw Cen MT" w:cs="Tw Cen MT"/>
        </w:rPr>
        <w:t>4</w:t>
      </w:r>
      <w:r w:rsidR="006743B1">
        <w:rPr>
          <w:rFonts w:ascii="Tw Cen MT" w:eastAsia="Tw Cen MT" w:hAnsi="Tw Cen MT" w:cs="Tw Cen MT"/>
        </w:rPr>
        <w:t>.</w:t>
      </w:r>
    </w:p>
    <w:p w14:paraId="7E69B39E" w14:textId="722E3A43" w:rsidR="006743B1" w:rsidRPr="00836CD4" w:rsidRDefault="009B609C" w:rsidP="009B609C">
      <w:pPr>
        <w:pStyle w:val="ListParagraph"/>
        <w:numPr>
          <w:ilvl w:val="0"/>
          <w:numId w:val="14"/>
        </w:numPr>
        <w:tabs>
          <w:tab w:val="left" w:pos="720"/>
        </w:tabs>
        <w:rPr>
          <w:rFonts w:ascii="Tw Cen MT" w:eastAsia="Tw Cen MT" w:hAnsi="Tw Cen MT" w:cs="Tw Cen MT"/>
        </w:rPr>
      </w:pPr>
      <w:r w:rsidRPr="009B609C">
        <w:rPr>
          <w:rFonts w:ascii="Tw Cen MT" w:eastAsia="Tw Cen MT" w:hAnsi="Tw Cen MT" w:cs="Tw Cen MT"/>
        </w:rPr>
        <w:t xml:space="preserve">Diploma in Development Studies and Social Work </w:t>
      </w:r>
      <w:r w:rsidR="006743B1" w:rsidRPr="006743B1">
        <w:rPr>
          <w:rFonts w:ascii="Tw Cen MT" w:eastAsia="Tw Cen MT" w:hAnsi="Tw Cen MT" w:cs="Tw Cen MT"/>
        </w:rPr>
        <w:t>|</w:t>
      </w:r>
      <w:r w:rsidR="006743B1" w:rsidRPr="00836CD4">
        <w:rPr>
          <w:rFonts w:ascii="Tw Cen MT" w:eastAsia="Tw Cen MT" w:hAnsi="Tw Cen MT" w:cs="Tw Cen MT"/>
        </w:rPr>
        <w:t xml:space="preserve"> </w:t>
      </w:r>
      <w:r w:rsidRPr="009B609C">
        <w:rPr>
          <w:rFonts w:ascii="Tw Cen MT" w:eastAsia="Tw Cen MT" w:hAnsi="Tw Cen MT" w:cs="Tw Cen MT"/>
        </w:rPr>
        <w:t>Marist International University College</w:t>
      </w:r>
      <w:r w:rsidR="006743B1" w:rsidRPr="00836CD4">
        <w:rPr>
          <w:rFonts w:ascii="Tw Cen MT" w:eastAsia="Tw Cen MT" w:hAnsi="Tw Cen MT" w:cs="Tw Cen MT"/>
        </w:rPr>
        <w:t xml:space="preserve"> </w:t>
      </w:r>
      <w:r w:rsidR="006743B1" w:rsidRPr="006743B1">
        <w:rPr>
          <w:rFonts w:ascii="Tw Cen MT" w:eastAsia="Tw Cen MT" w:hAnsi="Tw Cen MT" w:cs="Tw Cen MT"/>
        </w:rPr>
        <w:t>|</w:t>
      </w:r>
      <w:r w:rsidR="006743B1">
        <w:rPr>
          <w:rFonts w:ascii="Tw Cen MT" w:eastAsia="Tw Cen MT" w:hAnsi="Tw Cen MT" w:cs="Tw Cen MT"/>
        </w:rPr>
        <w:t xml:space="preserve"> </w:t>
      </w:r>
      <w:r>
        <w:rPr>
          <w:rFonts w:ascii="Tw Cen MT" w:eastAsia="Tw Cen MT" w:hAnsi="Tw Cen MT" w:cs="Tw Cen MT"/>
        </w:rPr>
        <w:t>2020</w:t>
      </w:r>
      <w:r w:rsidR="006743B1" w:rsidRPr="00836CD4">
        <w:rPr>
          <w:rFonts w:ascii="Tw Cen MT" w:eastAsia="Tw Cen MT" w:hAnsi="Tw Cen MT" w:cs="Tw Cen MT"/>
        </w:rPr>
        <w:t xml:space="preserve"> - 20</w:t>
      </w:r>
      <w:r>
        <w:rPr>
          <w:rFonts w:ascii="Tw Cen MT" w:eastAsia="Tw Cen MT" w:hAnsi="Tw Cen MT" w:cs="Tw Cen MT"/>
        </w:rPr>
        <w:t>2</w:t>
      </w:r>
      <w:r w:rsidR="006743B1" w:rsidRPr="00836CD4">
        <w:rPr>
          <w:rFonts w:ascii="Tw Cen MT" w:eastAsia="Tw Cen MT" w:hAnsi="Tw Cen MT" w:cs="Tw Cen MT"/>
        </w:rPr>
        <w:t>1.</w:t>
      </w:r>
    </w:p>
    <w:p w14:paraId="381CBB92" w14:textId="0D1DB0BD" w:rsidR="006743B1" w:rsidRPr="006B43D9" w:rsidRDefault="006743B1" w:rsidP="009B609C">
      <w:pPr>
        <w:pStyle w:val="ListParagraph"/>
        <w:numPr>
          <w:ilvl w:val="0"/>
          <w:numId w:val="14"/>
        </w:numPr>
        <w:tabs>
          <w:tab w:val="left" w:pos="720"/>
        </w:tabs>
        <w:jc w:val="both"/>
        <w:rPr>
          <w:rFonts w:ascii="Tw Cen MT" w:eastAsia="Tw Cen MT" w:hAnsi="Tw Cen MT" w:cs="Tw Cen MT"/>
        </w:rPr>
      </w:pPr>
      <w:r w:rsidRPr="00836CD4">
        <w:rPr>
          <w:rFonts w:ascii="Tw Cen MT" w:eastAsia="Tw Cen MT" w:hAnsi="Tw Cen MT" w:cs="Tw Cen MT"/>
        </w:rPr>
        <w:t>Kenya Certificate o</w:t>
      </w:r>
      <w:r>
        <w:rPr>
          <w:rFonts w:ascii="Tw Cen MT" w:eastAsia="Tw Cen MT" w:hAnsi="Tw Cen MT" w:cs="Tw Cen MT"/>
        </w:rPr>
        <w:t>f Secondary Education (K.C.S.E)</w:t>
      </w:r>
      <w:r w:rsidRPr="006743B1">
        <w:rPr>
          <w:rFonts w:ascii="Tw Cen MT" w:eastAsia="Tw Cen MT" w:hAnsi="Tw Cen MT" w:cs="Tw Cen MT"/>
        </w:rPr>
        <w:t xml:space="preserve"> |</w:t>
      </w:r>
      <w:r>
        <w:rPr>
          <w:rFonts w:ascii="Tw Cen MT" w:eastAsia="Tw Cen MT" w:hAnsi="Tw Cen MT" w:cs="Tw Cen MT"/>
        </w:rPr>
        <w:t xml:space="preserve"> </w:t>
      </w:r>
      <w:r w:rsidR="009B609C" w:rsidRPr="009B609C">
        <w:rPr>
          <w:rFonts w:ascii="Tw Cen MT" w:eastAsia="Tw Cen MT" w:hAnsi="Tw Cen MT" w:cs="Tw Cen MT"/>
        </w:rPr>
        <w:t xml:space="preserve">Musa </w:t>
      </w:r>
      <w:proofErr w:type="spellStart"/>
      <w:r w:rsidR="009B609C" w:rsidRPr="009B609C">
        <w:rPr>
          <w:rFonts w:ascii="Tw Cen MT" w:eastAsia="Tw Cen MT" w:hAnsi="Tw Cen MT" w:cs="Tw Cen MT"/>
        </w:rPr>
        <w:t>Gitau</w:t>
      </w:r>
      <w:proofErr w:type="spellEnd"/>
      <w:r w:rsidR="009B609C" w:rsidRPr="009B609C">
        <w:rPr>
          <w:rFonts w:ascii="Tw Cen MT" w:eastAsia="Tw Cen MT" w:hAnsi="Tw Cen MT" w:cs="Tw Cen MT"/>
        </w:rPr>
        <w:t xml:space="preserve"> Girls High School</w:t>
      </w:r>
      <w:r w:rsidRPr="006743B1">
        <w:rPr>
          <w:rFonts w:ascii="Tw Cen MT" w:eastAsia="Tw Cen MT" w:hAnsi="Tw Cen MT" w:cs="Tw Cen MT"/>
        </w:rPr>
        <w:t xml:space="preserve"> |</w:t>
      </w:r>
      <w:r w:rsidR="009B609C">
        <w:rPr>
          <w:rFonts w:ascii="Tw Cen MT" w:eastAsia="Tw Cen MT" w:hAnsi="Tw Cen MT" w:cs="Tw Cen MT"/>
        </w:rPr>
        <w:t xml:space="preserve"> 2015</w:t>
      </w:r>
      <w:r w:rsidRPr="00836CD4">
        <w:rPr>
          <w:rFonts w:ascii="Tw Cen MT" w:eastAsia="Tw Cen MT" w:hAnsi="Tw Cen MT" w:cs="Tw Cen MT"/>
        </w:rPr>
        <w:t xml:space="preserve"> </w:t>
      </w:r>
      <w:r>
        <w:rPr>
          <w:rFonts w:ascii="Tw Cen MT" w:eastAsia="Tw Cen MT" w:hAnsi="Tw Cen MT" w:cs="Tw Cen MT"/>
        </w:rPr>
        <w:t>–</w:t>
      </w:r>
      <w:r w:rsidRPr="00836CD4">
        <w:rPr>
          <w:rFonts w:ascii="Tw Cen MT" w:eastAsia="Tw Cen MT" w:hAnsi="Tw Cen MT" w:cs="Tw Cen MT"/>
        </w:rPr>
        <w:t xml:space="preserve"> 201</w:t>
      </w:r>
      <w:r w:rsidR="009B609C">
        <w:rPr>
          <w:rFonts w:ascii="Tw Cen MT" w:eastAsia="Tw Cen MT" w:hAnsi="Tw Cen MT" w:cs="Tw Cen MT"/>
        </w:rPr>
        <w:t>8</w:t>
      </w:r>
      <w:r>
        <w:rPr>
          <w:rFonts w:ascii="Tw Cen MT" w:eastAsia="Tw Cen MT" w:hAnsi="Tw Cen MT" w:cs="Tw Cen MT"/>
        </w:rPr>
        <w:t>.</w:t>
      </w:r>
    </w:p>
    <w:p w14:paraId="2EE82745" w14:textId="77777777" w:rsidR="006743B1" w:rsidRDefault="006743B1" w:rsidP="009B4A86">
      <w:p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</w:p>
    <w:p w14:paraId="217C3578" w14:textId="77777777" w:rsidR="006743B1" w:rsidRDefault="006743B1" w:rsidP="009B4A86">
      <w:p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</w:p>
    <w:p w14:paraId="351BF3BE" w14:textId="77777777" w:rsidR="006743B1" w:rsidRDefault="006743B1" w:rsidP="009B4A86">
      <w:p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</w:p>
    <w:p w14:paraId="0C628DE1" w14:textId="77777777" w:rsidR="006743B1" w:rsidRDefault="006743B1" w:rsidP="009B4A86">
      <w:p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</w:p>
    <w:p w14:paraId="3D891B78" w14:textId="77777777" w:rsidR="002B7B86" w:rsidRDefault="002B7B86" w:rsidP="009B4A86">
      <w:p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</w:p>
    <w:p w14:paraId="478970B4" w14:textId="735181BD" w:rsidR="00B41195" w:rsidRPr="009B4A86" w:rsidRDefault="00836CD4" w:rsidP="009B4A86">
      <w:p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92AA7">
        <w:rPr>
          <w:rFonts w:ascii="Tw Cen MT" w:hAnsi="Tw Cen MT"/>
          <w:noProof/>
          <w:lang w:bidi="ar-SA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2B253E16" wp14:editId="19FC1FB4">
                <wp:simplePos x="0" y="0"/>
                <wp:positionH relativeFrom="margin">
                  <wp:align>right</wp:align>
                </wp:positionH>
                <wp:positionV relativeFrom="paragraph">
                  <wp:posOffset>563245</wp:posOffset>
                </wp:positionV>
                <wp:extent cx="7048500" cy="266700"/>
                <wp:effectExtent l="0" t="0" r="0" b="0"/>
                <wp:wrapTopAndBottom/>
                <wp:docPr id="34" name="Zone de text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266700"/>
                        </a:xfrm>
                        <a:prstGeom prst="rect">
                          <a:avLst/>
                        </a:prstGeom>
                        <a:solidFill>
                          <a:srgbClr val="E6DCA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7AFBD9" w14:textId="0991C0D9" w:rsidR="00836CD4" w:rsidRDefault="009B609C" w:rsidP="00836CD4">
                            <w:pPr>
                              <w:tabs>
                                <w:tab w:val="left" w:pos="7750"/>
                              </w:tabs>
                              <w:spacing w:before="75"/>
                              <w:rPr>
                                <w:rFonts w:ascii="Tw Cen MT" w:hAnsi="Tw Cen MT"/>
                                <w:b/>
                                <w:sz w:val="18"/>
                              </w:rPr>
                            </w:pPr>
                            <w:bookmarkStart w:id="2" w:name="_Hlk112212209"/>
                            <w:bookmarkStart w:id="3" w:name="_Hlk121110390"/>
                            <w:r w:rsidRPr="009B609C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>Research Volunteer</w:t>
                            </w:r>
                            <w:r w:rsidR="00836CD4" w:rsidRPr="00E71667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 xml:space="preserve"> </w:t>
                            </w:r>
                            <w:r w:rsidR="00836CD4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>|</w:t>
                            </w:r>
                            <w:r w:rsidR="00836CD4">
                              <w:rPr>
                                <w:rFonts w:ascii="Tw Cen MT" w:hAnsi="Tw Cen MT"/>
                                <w:b/>
                                <w:color w:val="17365D"/>
                                <w:spacing w:val="58"/>
                              </w:rPr>
                              <w:t xml:space="preserve"> </w:t>
                            </w:r>
                            <w:bookmarkEnd w:id="2"/>
                            <w:bookmarkEnd w:id="3"/>
                            <w:r w:rsidRPr="009B609C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>National Council for Persons with Disability (NCPWD)</w:t>
                            </w:r>
                            <w:r w:rsidR="00836CD4" w:rsidRPr="00E71667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 xml:space="preserve"> </w:t>
                            </w:r>
                            <w:r w:rsidR="00836CD4" w:rsidRPr="000F57E3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>|</w:t>
                            </w:r>
                            <w:r w:rsidR="00836CD4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 xml:space="preserve"> </w:t>
                            </w:r>
                            <w:r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>May 2023 -</w:t>
                            </w:r>
                            <w:r w:rsidR="00836CD4" w:rsidRPr="00836CD4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 xml:space="preserve"> August 2023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253E16" id="Zone de texte 29" o:spid="_x0000_s1050" style="position:absolute;left:0;text-align:left;margin-left:503.8pt;margin-top:44.35pt;width:555pt;height:21pt;z-index:-25158451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" fillcolor="#e6dcac" stroked="f">
                <v:path arrowok="t"/>
                <v:textbox inset="0,0,0,0">
                  <w:txbxContent>
                    <w:p w14:paraId="1C7AFBD9" w14:textId="0991C0D9" w:rsidR="00836CD4" w:rsidRDefault="009B609C" w:rsidP="00836CD4">
                      <w:pPr>
                        <w:tabs>
                          <w:tab w:val="left" w:pos="7750"/>
                        </w:tabs>
                        <w:spacing w:before="75"/>
                        <w:rPr>
                          <w:rFonts w:ascii="Tw Cen MT" w:hAnsi="Tw Cen MT"/>
                          <w:b/>
                          <w:sz w:val="18"/>
                        </w:rPr>
                      </w:pPr>
                      <w:bookmarkStart w:id="4" w:name="_Hlk112212209"/>
                      <w:bookmarkStart w:id="5" w:name="_Hlk121110390"/>
                      <w:r w:rsidRPr="009B609C">
                        <w:rPr>
                          <w:rFonts w:ascii="Tw Cen MT" w:hAnsi="Tw Cen MT"/>
                          <w:b/>
                          <w:color w:val="17365D"/>
                        </w:rPr>
                        <w:t>Research Volunteer</w:t>
                      </w:r>
                      <w:r w:rsidR="00836CD4" w:rsidRPr="00E71667">
                        <w:rPr>
                          <w:rFonts w:ascii="Tw Cen MT" w:hAnsi="Tw Cen MT"/>
                          <w:b/>
                          <w:color w:val="17365D"/>
                        </w:rPr>
                        <w:t xml:space="preserve"> </w:t>
                      </w:r>
                      <w:r w:rsidR="00836CD4">
                        <w:rPr>
                          <w:rFonts w:ascii="Tw Cen MT" w:hAnsi="Tw Cen MT"/>
                          <w:b/>
                          <w:color w:val="17365D"/>
                        </w:rPr>
                        <w:t>|</w:t>
                      </w:r>
                      <w:r w:rsidR="00836CD4">
                        <w:rPr>
                          <w:rFonts w:ascii="Tw Cen MT" w:hAnsi="Tw Cen MT"/>
                          <w:b/>
                          <w:color w:val="17365D"/>
                          <w:spacing w:val="58"/>
                        </w:rPr>
                        <w:t xml:space="preserve"> </w:t>
                      </w:r>
                      <w:bookmarkEnd w:id="4"/>
                      <w:bookmarkEnd w:id="5"/>
                      <w:r w:rsidRPr="009B609C">
                        <w:rPr>
                          <w:rFonts w:ascii="Tw Cen MT" w:hAnsi="Tw Cen MT"/>
                          <w:b/>
                          <w:color w:val="17365D"/>
                        </w:rPr>
                        <w:t>National Council for Persons with Disability (NCPWD)</w:t>
                      </w:r>
                      <w:r w:rsidR="00836CD4" w:rsidRPr="00E71667">
                        <w:rPr>
                          <w:rFonts w:ascii="Tw Cen MT" w:hAnsi="Tw Cen MT"/>
                          <w:b/>
                          <w:color w:val="17365D"/>
                        </w:rPr>
                        <w:t xml:space="preserve"> </w:t>
                      </w:r>
                      <w:r w:rsidR="00836CD4" w:rsidRPr="000F57E3">
                        <w:rPr>
                          <w:rFonts w:ascii="Tw Cen MT" w:hAnsi="Tw Cen MT"/>
                          <w:b/>
                          <w:color w:val="17365D"/>
                        </w:rPr>
                        <w:t>|</w:t>
                      </w:r>
                      <w:r w:rsidR="00836CD4">
                        <w:rPr>
                          <w:rFonts w:ascii="Tw Cen MT" w:hAnsi="Tw Cen MT"/>
                          <w:b/>
                          <w:color w:val="17365D"/>
                        </w:rPr>
                        <w:t xml:space="preserve"> </w:t>
                      </w:r>
                      <w:r>
                        <w:rPr>
                          <w:rFonts w:ascii="Tw Cen MT" w:hAnsi="Tw Cen MT"/>
                          <w:b/>
                          <w:color w:val="17365D"/>
                        </w:rPr>
                        <w:t>May 2023 -</w:t>
                      </w:r>
                      <w:r w:rsidR="00836CD4" w:rsidRPr="00836CD4">
                        <w:rPr>
                          <w:rFonts w:ascii="Tw Cen MT" w:hAnsi="Tw Cen MT"/>
                          <w:b/>
                          <w:color w:val="17365D"/>
                        </w:rPr>
                        <w:t xml:space="preserve"> August 2023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FA7E23" w:rsidRPr="009B4A86">
        <w:rPr>
          <w:rFonts w:ascii="Tw Cen MT" w:hAnsi="Tw Cen MT"/>
          <w:noProof/>
          <w:lang w:bidi="ar-SA"/>
        </w:rPr>
        <mc:AlternateContent>
          <mc:Choice Requires="wpg">
            <w:drawing>
              <wp:anchor distT="0" distB="0" distL="0" distR="0" simplePos="0" relativeHeight="3" behindDoc="1" locked="0" layoutInCell="1" allowOverlap="1" wp14:anchorId="18D34CA5" wp14:editId="50A2D604">
                <wp:simplePos x="0" y="0"/>
                <wp:positionH relativeFrom="margin">
                  <wp:align>right</wp:align>
                </wp:positionH>
                <wp:positionV relativeFrom="paragraph">
                  <wp:posOffset>155575</wp:posOffset>
                </wp:positionV>
                <wp:extent cx="7019925" cy="254000"/>
                <wp:effectExtent l="0" t="0" r="28575" b="0"/>
                <wp:wrapTopAndBottom/>
                <wp:docPr id="1039" name="Grou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254000"/>
                          <a:chOff x="990" y="197"/>
                          <a:chExt cx="10498" cy="400"/>
                        </a:xfrm>
                      </wpg:grpSpPr>
                      <wps:wsp>
                        <wps:cNvPr id="12" name="Straight Connector 12"/>
                        <wps:cNvCnPr/>
                        <wps:spPr>
                          <a:xfrm>
                            <a:off x="8408" y="415"/>
                            <a:ext cx="3080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8408" y="383"/>
                            <a:ext cx="3080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17365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990" y="415"/>
                            <a:ext cx="2724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990" y="383"/>
                            <a:ext cx="2724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17365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714" y="237"/>
                            <a:ext cx="4694" cy="360"/>
                          </a:xfrm>
                          <a:prstGeom prst="rect">
                            <a:avLst/>
                          </a:prstGeom>
                          <a:solidFill>
                            <a:srgbClr val="808080">
                              <a:alpha val="39999"/>
                            </a:srgbClr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7" name="Image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3674" y="197"/>
                            <a:ext cx="4694" cy="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3714" y="237"/>
                            <a:ext cx="4694" cy="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F7E56" w14:textId="77777777" w:rsidR="008D1FC5" w:rsidRDefault="008D1FC5">
                              <w:pPr>
                                <w:spacing w:before="9"/>
                                <w:jc w:val="center"/>
                                <w:rPr>
                                  <w:rFonts w:ascii="Tw Cen MT" w:hAnsi="Tw Cen MT"/>
                                  <w:b/>
                                  <w:color w:val="17365D"/>
                                  <w:lang w:val="fr-FR"/>
                                </w:rPr>
                              </w:pPr>
                              <w:r>
                                <w:rPr>
                                  <w:rFonts w:ascii="Tw Cen MT" w:hAnsi="Tw Cen MT"/>
                                  <w:b/>
                                  <w:color w:val="17365D"/>
                                  <w:lang w:val="fr-FR"/>
                                </w:rPr>
                                <w:t>CAREER HIGHLIGHTS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D34CA5" id="Groupe 30" o:spid="_x0000_s1051" style="position:absolute;left:0;text-align:left;margin-left:501.55pt;margin-top:12.25pt;width:552.75pt;height:20pt;z-index:-503316477;mso-wrap-distance-left:0;mso-wrap-distance-right:0;mso-position-horizontal:right;mso-position-horizontal-relative:margin" coordorigin="990,197" coordsize="10498,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">
                <v:line id="Straight Connector 12" o:spid="_x0000_s1052" style="position:absolute;visibility:visible;mso-wrap-style:square" from="8408,415" to="11488,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cMYcMAAADbAAAADwAAAGRycy9kb3ducmV2LnhtbERPS2vCQBC+C/6HZQq9mU1TCCV1FREs&#10;BevBR4nHITsmwexsyK5J6q/vFgre5uN7znw5mkb01LnasoKXKAZBXFhdc6ngdNzM3kA4j6yxsUwK&#10;fsjBcjGdzDHTduA99QdfihDCLkMFlfdtJqUrKjLoItsSB+5iO4M+wK6UusMhhJtGJnGcSoM1h4YK&#10;W1pXVFwPN6Ngl65O27rfy7P9Wp8/vn1+z9NXpZ6fxtU7CE+jf4j/3Z86zE/g75dwgFz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3nDGHDAAAA2wAAAA8AAAAAAAAAAAAA&#10;AAAAoQIAAGRycy9kb3ducmV2LnhtbFBLBQYAAAAABAAEAPkAAACRAwAAAAA=&#10;" strokecolor="gray" strokeweight="1pt"/>
                <v:line id="Straight Connector 13" o:spid="_x0000_s1053" style="position:absolute;visibility:visible;mso-wrap-style:square" from="8408,383" to="11488,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8iasQAAADbAAAADwAAAGRycy9kb3ducmV2LnhtbERPTWvCQBC9F/wPywi9SN1YQSS6kSAG&#10;Si/FGCnehuw0Sc3Ohuw2pv31bqHQ2zze52x3o2nFQL1rLCtYzCMQxKXVDVcKilP2tAbhPLLG1jIp&#10;+CYHu2TysMVY2xsfach9JUIIuxgV1N53sZSurMmgm9uOOHAftjfoA+wrqXu8hXDTyucoWkmDDYeG&#10;Gjva11Re8y+jYJmtsrcU0/c2/3z9iS6zw4zOhVKP0zHdgPA0+n/xn/tFh/lL+P0lHCCT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PyJqxAAAANsAAAAPAAAAAAAAAAAA&#10;AAAAAKECAABkcnMvZG93bnJldi54bWxQSwUGAAAAAAQABAD5AAAAkgMAAAAA&#10;" strokecolor="#17365d" strokeweight="1pt"/>
                <v:line id="Straight Connector 14" o:spid="_x0000_s1054" style="position:absolute;visibility:visible;mso-wrap-style:square" from="990,415" to="3714,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IxjsQAAADbAAAADwAAAGRycy9kb3ducmV2LnhtbERPS2vCQBC+F/oflin0VjdqCSW6igQs&#10;QuvBR0mOQ3ZMgtnZkN0maX+9Wyh4m4/vOcv1aBrRU+dqywqmkwgEcWF1zaWC82n78gbCeWSNjWVS&#10;8EMO1qvHhyUm2g58oP7oSxFC2CWooPK+TaR0RUUG3cS2xIG72M6gD7Arpe5wCOGmkbMoiqXBmkND&#10;hS2lFRXX47dRsI8354+6P8jcfqb5+5fPfrN4rtTz07hZgPA0+rv4373TYf4r/P0SDpCr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QjGOxAAAANsAAAAPAAAAAAAAAAAA&#10;AAAAAKECAABkcnMvZG93bnJldi54bWxQSwUGAAAAAAQABAD5AAAAkgMAAAAA&#10;" strokecolor="gray" strokeweight="1pt"/>
                <v:line id="Straight Connector 15" o:spid="_x0000_s1055" style="position:absolute;visibility:visible;mso-wrap-style:square" from="990,383" to="3714,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ofhcMAAADbAAAADwAAAGRycy9kb3ducmV2LnhtbERPTWvCQBC9F/oflil4Ed2oVCS6SigG&#10;xIuYKuJtyE6TtNnZkF017a93BaG3ebzPWaw6U4srta6yrGA0jEAQ51ZXXCg4fKaDGQjnkTXWlknB&#10;LzlYLV9fFhhre+M9XTNfiBDCLkYFpfdNLKXLSzLohrYhDtyXbQ36ANtC6hZvIdzUchxFU2mw4tBQ&#10;YkMfJeU/2cUomKTTdJdgcqqz7+1fdO6v+3Q8KNV765I5CE+d/xc/3Rsd5r/D45dwgF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2aH4XDAAAA2wAAAA8AAAAAAAAAAAAA&#10;AAAAoQIAAGRycy9kb3ducmV2LnhtbFBLBQYAAAAABAAEAPkAAACRAwAAAAA=&#10;" strokecolor="#17365d" strokeweight="1pt"/>
                <v:rect id="Rectangle 16" o:spid="_x0000_s1056" style="position:absolute;left:3714;top:237;width:469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F1p8EA&#10;AADbAAAADwAAAGRycy9kb3ducmV2LnhtbERPTYvCMBC9L/gfwgje1lRBWbpGkaLiwYOrLngcmjGt&#10;NpPSRFv/vREW9jaP9zmzRWcr8aDGl44VjIYJCOLc6ZKNgtNx/fkFwgdkjZVjUvAkD4t572OGqXYt&#10;/9DjEIyIIexTVFCEUKdS+rwgi37oauLIXVxjMUTYGKkbbGO4reQ4SabSYsmxocCasoLy2+FuFci7&#10;O2eTVbupst9wPO3Oe3NdG6UG/W75DSJQF/7Ff+6tjvOn8P4lHiD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hdafBAAAA2wAAAA8AAAAAAAAAAAAAAAAAmAIAAGRycy9kb3du&#10;cmV2LnhtbFBLBQYAAAAABAAEAPUAAACGAwAAAAA=&#10;" fillcolor="gray" stroked="f">
                  <v:fill opacity="26214f"/>
                </v:rect>
                <v:shape id="Image" o:spid="_x0000_s1057" type="#_x0000_t75" style="position:absolute;left:3674;top:197;width:4694;height: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PQyvHCAAAA2wAAAA8AAABkcnMvZG93bnJldi54bWxET01rwkAQvRf6H5YRvDUbPaikrlIKFS+K&#10;TdKityE7zYZmZ2N21fTfdwtCb/N4n7NcD7YVV+p941jBJElBEFdON1wrKIu3pwUIH5A1to5JwQ95&#10;WK8eH5aYaXfjd7rmoRYxhH2GCkwIXSalrwxZ9InriCP35XqLIcK+lrrHWwy3rZym6UxabDg2GOzo&#10;1VD1nV+sgk3adIX8PJSz03Fhd4bMef9hlBqPhpdnEIGG8C++u7c6zp/D3y/xALn6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z0MrxwgAAANsAAAAPAAAAAAAAAAAAAAAAAJ8C&#10;AABkcnMvZG93bnJldi54bWxQSwUGAAAAAAQABAD3AAAAjgMAAAAA&#10;">
                  <v:imagedata r:id="rId9" o:title=""/>
                </v:shape>
                <v:rect id="Rectangle 18" o:spid="_x0000_s1058" style="position:absolute;left:3714;top:237;width:469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14:paraId="3A4F7E56" w14:textId="77777777" w:rsidR="008D1FC5" w:rsidRDefault="008D1FC5">
                        <w:pPr>
                          <w:spacing w:before="9"/>
                          <w:jc w:val="center"/>
                          <w:rPr>
                            <w:rFonts w:ascii="Tw Cen MT" w:hAnsi="Tw Cen MT"/>
                            <w:b/>
                            <w:color w:val="17365D"/>
                            <w:lang w:val="fr-FR"/>
                          </w:rPr>
                        </w:pPr>
                        <w:r>
                          <w:rPr>
                            <w:rFonts w:ascii="Tw Cen MT" w:hAnsi="Tw Cen MT"/>
                            <w:b/>
                            <w:color w:val="17365D"/>
                            <w:lang w:val="fr-FR"/>
                          </w:rPr>
                          <w:t>CAREER HIGHLIGHTS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2B1893B9" w14:textId="31570B19" w:rsidR="00836CD4" w:rsidRPr="00392AA7" w:rsidRDefault="00836CD4" w:rsidP="00836CD4">
      <w:pPr>
        <w:pStyle w:val="BodyText"/>
        <w:ind w:right="666"/>
        <w:jc w:val="both"/>
        <w:rPr>
          <w:rFonts w:ascii="Tw Cen MT" w:eastAsia="Tw Cen MT" w:hAnsi="Tw Cen MT" w:cs="Tw Cen MT"/>
          <w:b/>
          <w:sz w:val="22"/>
          <w:szCs w:val="22"/>
        </w:rPr>
      </w:pPr>
    </w:p>
    <w:p w14:paraId="62E3AB50" w14:textId="77777777" w:rsidR="00836CD4" w:rsidRDefault="00836CD4" w:rsidP="00836CD4">
      <w:pPr>
        <w:pStyle w:val="BodyText"/>
        <w:ind w:right="666"/>
        <w:jc w:val="both"/>
        <w:rPr>
          <w:rFonts w:ascii="Tw Cen MT" w:eastAsia="Tw Cen MT" w:hAnsi="Tw Cen MT" w:cs="Tw Cen MT"/>
          <w:b/>
          <w:sz w:val="22"/>
          <w:szCs w:val="22"/>
        </w:rPr>
      </w:pPr>
    </w:p>
    <w:p w14:paraId="68E7D960" w14:textId="77777777" w:rsidR="00836CD4" w:rsidRPr="00392AA7" w:rsidRDefault="00836CD4" w:rsidP="00836CD4">
      <w:pPr>
        <w:pStyle w:val="BodyText"/>
        <w:ind w:right="666"/>
        <w:jc w:val="both"/>
        <w:rPr>
          <w:rFonts w:ascii="Tw Cen MT" w:eastAsia="Tw Cen MT" w:hAnsi="Tw Cen MT" w:cs="Tw Cen MT"/>
          <w:b/>
          <w:sz w:val="22"/>
          <w:szCs w:val="22"/>
        </w:rPr>
      </w:pPr>
      <w:r w:rsidRPr="00392AA7">
        <w:rPr>
          <w:rFonts w:ascii="Tw Cen MT" w:eastAsia="Tw Cen MT" w:hAnsi="Tw Cen MT" w:cs="Tw Cen MT"/>
          <w:b/>
          <w:sz w:val="22"/>
          <w:szCs w:val="22"/>
        </w:rPr>
        <w:t>Key Contributions &amp; Results:</w:t>
      </w:r>
    </w:p>
    <w:p w14:paraId="6A7799BE" w14:textId="5467E4E1" w:rsidR="008339B6" w:rsidRPr="008339B6" w:rsidRDefault="003A5DB4" w:rsidP="008339B6">
      <w:pPr>
        <w:pStyle w:val="ListParagraph"/>
        <w:numPr>
          <w:ilvl w:val="0"/>
          <w:numId w:val="3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  <w:lang w:val="en-GB"/>
        </w:rPr>
      </w:pPr>
      <w:r>
        <w:rPr>
          <w:rFonts w:ascii="Tw Cen MT" w:eastAsia="Tw Cen MT" w:hAnsi="Tw Cen MT" w:cs="Tw Cen MT"/>
          <w:lang w:val="en-GB"/>
        </w:rPr>
        <w:t xml:space="preserve">Coordinated </w:t>
      </w:r>
      <w:r w:rsidR="008339B6" w:rsidRPr="008339B6">
        <w:rPr>
          <w:rFonts w:ascii="Tw Cen MT" w:eastAsia="Tw Cen MT" w:hAnsi="Tw Cen MT" w:cs="Tw Cen MT"/>
          <w:lang w:val="en-GB"/>
        </w:rPr>
        <w:t>data quality checks, data management and storage for field research activities</w:t>
      </w:r>
      <w:r>
        <w:rPr>
          <w:rFonts w:ascii="Tw Cen MT" w:eastAsia="Tw Cen MT" w:hAnsi="Tw Cen MT" w:cs="Tw Cen MT"/>
          <w:lang w:val="en-GB"/>
        </w:rPr>
        <w:t>.</w:t>
      </w:r>
    </w:p>
    <w:p w14:paraId="283B63CF" w14:textId="22740B74" w:rsidR="008339B6" w:rsidRDefault="008339B6" w:rsidP="008339B6">
      <w:pPr>
        <w:pStyle w:val="ListParagraph"/>
        <w:numPr>
          <w:ilvl w:val="0"/>
          <w:numId w:val="3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  <w:lang w:val="en-GB"/>
        </w:rPr>
      </w:pPr>
      <w:r w:rsidRPr="008339B6">
        <w:rPr>
          <w:rFonts w:ascii="Tw Cen MT" w:eastAsia="Tw Cen MT" w:hAnsi="Tw Cen MT" w:cs="Tw Cen MT"/>
          <w:lang w:val="en-GB"/>
        </w:rPr>
        <w:t>Helped maintain an electronic repository of evidence from qualitative and quantitative research activities including</w:t>
      </w:r>
      <w:r>
        <w:rPr>
          <w:rFonts w:ascii="Tw Cen MT" w:eastAsia="Tw Cen MT" w:hAnsi="Tw Cen MT" w:cs="Tw Cen MT"/>
          <w:lang w:val="en-GB"/>
        </w:rPr>
        <w:t xml:space="preserve"> </w:t>
      </w:r>
      <w:r w:rsidRPr="008339B6">
        <w:rPr>
          <w:rFonts w:ascii="Tw Cen MT" w:eastAsia="Tw Cen MT" w:hAnsi="Tw Cen MT" w:cs="Tw Cen MT"/>
          <w:lang w:val="en-GB"/>
        </w:rPr>
        <w:t>ensuring regular cleaning, backups and archiving.</w:t>
      </w:r>
    </w:p>
    <w:p w14:paraId="045E3840" w14:textId="27677D46" w:rsidR="003A5DB4" w:rsidRPr="008339B6" w:rsidRDefault="003A5DB4" w:rsidP="003A5DB4">
      <w:pPr>
        <w:pStyle w:val="ListParagraph"/>
        <w:numPr>
          <w:ilvl w:val="0"/>
          <w:numId w:val="3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  <w:lang w:val="en-GB"/>
        </w:rPr>
      </w:pPr>
      <w:r w:rsidRPr="003A5DB4">
        <w:rPr>
          <w:rFonts w:ascii="Tw Cen MT" w:eastAsia="Tw Cen MT" w:hAnsi="Tw Cen MT" w:cs="Tw Cen MT"/>
          <w:lang w:val="en-GB"/>
        </w:rPr>
        <w:t>Conducted accurate data entry and managed PWDs’ records</w:t>
      </w:r>
      <w:r>
        <w:rPr>
          <w:rFonts w:ascii="Tw Cen MT" w:eastAsia="Tw Cen MT" w:hAnsi="Tw Cen MT" w:cs="Tw Cen MT"/>
          <w:lang w:val="en-GB"/>
        </w:rPr>
        <w:t>.</w:t>
      </w:r>
    </w:p>
    <w:p w14:paraId="165B73EC" w14:textId="5B5D3835" w:rsidR="00C95C3B" w:rsidRDefault="008339B6" w:rsidP="008339B6">
      <w:pPr>
        <w:pStyle w:val="ListParagraph"/>
        <w:numPr>
          <w:ilvl w:val="0"/>
          <w:numId w:val="3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  <w:lang w:val="en-GB"/>
        </w:rPr>
      </w:pPr>
      <w:r w:rsidRPr="008339B6">
        <w:rPr>
          <w:rFonts w:ascii="Tw Cen MT" w:eastAsia="Tw Cen MT" w:hAnsi="Tw Cen MT" w:cs="Tw Cen MT"/>
          <w:lang w:val="en-GB"/>
        </w:rPr>
        <w:t>Complied with policies on ethical conduct of Research and human subject’s protections</w:t>
      </w:r>
      <w:r w:rsidR="00C95C3B">
        <w:rPr>
          <w:rFonts w:ascii="Tw Cen MT" w:eastAsia="Tw Cen MT" w:hAnsi="Tw Cen MT" w:cs="Tw Cen MT"/>
          <w:lang w:val="en-GB"/>
        </w:rPr>
        <w:t>.</w:t>
      </w:r>
    </w:p>
    <w:p w14:paraId="7C83527F" w14:textId="77777777" w:rsidR="008339B6" w:rsidRPr="008339B6" w:rsidRDefault="008339B6" w:rsidP="008339B6">
      <w:pPr>
        <w:pStyle w:val="ListParagraph"/>
        <w:numPr>
          <w:ilvl w:val="0"/>
          <w:numId w:val="3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  <w:lang w:val="en-GB"/>
        </w:rPr>
      </w:pPr>
      <w:r w:rsidRPr="008339B6">
        <w:rPr>
          <w:rFonts w:ascii="Tw Cen MT" w:eastAsia="Tw Cen MT" w:hAnsi="Tw Cen MT" w:cs="Tw Cen MT"/>
          <w:lang w:val="en-GB"/>
        </w:rPr>
        <w:t>Maintained data entry requirements by following data program techniques and procedures.</w:t>
      </w:r>
    </w:p>
    <w:p w14:paraId="5500BC76" w14:textId="29B51A3D" w:rsidR="008339B6" w:rsidRPr="008339B6" w:rsidRDefault="008339B6" w:rsidP="008339B6">
      <w:pPr>
        <w:pStyle w:val="ListParagraph"/>
        <w:numPr>
          <w:ilvl w:val="0"/>
          <w:numId w:val="3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  <w:lang w:val="en-GB"/>
        </w:rPr>
      </w:pPr>
      <w:r w:rsidRPr="008339B6">
        <w:rPr>
          <w:rFonts w:ascii="Tw Cen MT" w:eastAsia="Tw Cen MT" w:hAnsi="Tw Cen MT" w:cs="Tw Cen MT"/>
          <w:lang w:val="en-GB"/>
        </w:rPr>
        <w:t xml:space="preserve">Captured and </w:t>
      </w:r>
      <w:proofErr w:type="spellStart"/>
      <w:r w:rsidRPr="008339B6">
        <w:rPr>
          <w:rFonts w:ascii="Tw Cen MT" w:eastAsia="Tw Cen MT" w:hAnsi="Tw Cen MT" w:cs="Tw Cen MT"/>
          <w:lang w:val="en-GB"/>
        </w:rPr>
        <w:t>analyzed</w:t>
      </w:r>
      <w:proofErr w:type="spellEnd"/>
      <w:r w:rsidRPr="008339B6">
        <w:rPr>
          <w:rFonts w:ascii="Tw Cen MT" w:eastAsia="Tw Cen MT" w:hAnsi="Tw Cen MT" w:cs="Tw Cen MT"/>
          <w:lang w:val="en-GB"/>
        </w:rPr>
        <w:t xml:space="preserve"> data through the use of the most recent technologies.</w:t>
      </w:r>
    </w:p>
    <w:p w14:paraId="5D1201FD" w14:textId="77777777" w:rsidR="003A5DB4" w:rsidRPr="003A5DB4" w:rsidRDefault="003A5DB4" w:rsidP="003A5DB4">
      <w:pPr>
        <w:pStyle w:val="ListParagraph"/>
        <w:numPr>
          <w:ilvl w:val="0"/>
          <w:numId w:val="3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 xml:space="preserve">Participated in cancer screening outreach for Persons with Albinism (PWA) across </w:t>
      </w:r>
      <w:proofErr w:type="spellStart"/>
      <w:r w:rsidRPr="003A5DB4">
        <w:rPr>
          <w:rFonts w:ascii="Tw Cen MT" w:eastAsia="Tw Cen MT" w:hAnsi="Tw Cen MT" w:cs="Tw Cen MT"/>
        </w:rPr>
        <w:t>Meru</w:t>
      </w:r>
      <w:proofErr w:type="spellEnd"/>
      <w:r w:rsidRPr="003A5DB4">
        <w:rPr>
          <w:rFonts w:ascii="Tw Cen MT" w:eastAsia="Tw Cen MT" w:hAnsi="Tw Cen MT" w:cs="Tw Cen MT"/>
        </w:rPr>
        <w:t xml:space="preserve">, </w:t>
      </w:r>
      <w:proofErr w:type="spellStart"/>
      <w:r w:rsidRPr="003A5DB4">
        <w:rPr>
          <w:rFonts w:ascii="Tw Cen MT" w:eastAsia="Tw Cen MT" w:hAnsi="Tw Cen MT" w:cs="Tw Cen MT"/>
        </w:rPr>
        <w:t>Kitui</w:t>
      </w:r>
      <w:proofErr w:type="spellEnd"/>
      <w:r w:rsidRPr="003A5DB4">
        <w:rPr>
          <w:rFonts w:ascii="Tw Cen MT" w:eastAsia="Tw Cen MT" w:hAnsi="Tw Cen MT" w:cs="Tw Cen MT"/>
        </w:rPr>
        <w:t xml:space="preserve">, </w:t>
      </w:r>
      <w:proofErr w:type="spellStart"/>
      <w:r w:rsidRPr="003A5DB4">
        <w:rPr>
          <w:rFonts w:ascii="Tw Cen MT" w:eastAsia="Tw Cen MT" w:hAnsi="Tw Cen MT" w:cs="Tw Cen MT"/>
        </w:rPr>
        <w:t>Kilifi</w:t>
      </w:r>
      <w:proofErr w:type="spellEnd"/>
      <w:r w:rsidRPr="003A5DB4">
        <w:rPr>
          <w:rFonts w:ascii="Tw Cen MT" w:eastAsia="Tw Cen MT" w:hAnsi="Tw Cen MT" w:cs="Tw Cen MT"/>
        </w:rPr>
        <w:t xml:space="preserve">, and </w:t>
      </w:r>
      <w:proofErr w:type="spellStart"/>
      <w:r w:rsidRPr="003A5DB4">
        <w:rPr>
          <w:rFonts w:ascii="Tw Cen MT" w:eastAsia="Tw Cen MT" w:hAnsi="Tw Cen MT" w:cs="Tw Cen MT"/>
        </w:rPr>
        <w:t>Kwale</w:t>
      </w:r>
      <w:proofErr w:type="spellEnd"/>
      <w:r w:rsidRPr="003A5DB4">
        <w:rPr>
          <w:rFonts w:ascii="Tw Cen MT" w:eastAsia="Tw Cen MT" w:hAnsi="Tw Cen MT" w:cs="Tw Cen MT"/>
        </w:rPr>
        <w:t xml:space="preserve"> counties. </w:t>
      </w:r>
    </w:p>
    <w:p w14:paraId="224221BF" w14:textId="2CDE12F0" w:rsidR="008339B6" w:rsidRPr="003A5DB4" w:rsidRDefault="003A5DB4" w:rsidP="003A5DB4">
      <w:pPr>
        <w:pStyle w:val="ListParagraph"/>
        <w:numPr>
          <w:ilvl w:val="0"/>
          <w:numId w:val="3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  <w:lang w:val="en-GB"/>
        </w:rPr>
      </w:pPr>
      <w:r w:rsidRPr="003A5DB4">
        <w:rPr>
          <w:rFonts w:ascii="Tw Cen MT" w:eastAsia="Tw Cen MT" w:hAnsi="Tw Cen MT" w:cs="Tw Cen MT"/>
          <w:lang w:val="en-GB"/>
        </w:rPr>
        <w:t>Supported public health education, referrals for assistive devices, and fieldwork</w:t>
      </w:r>
      <w:r>
        <w:rPr>
          <w:rFonts w:ascii="Tw Cen MT" w:eastAsia="Tw Cen MT" w:hAnsi="Tw Cen MT" w:cs="Tw Cen MT"/>
          <w:lang w:val="en-GB"/>
        </w:rPr>
        <w:t xml:space="preserve"> </w:t>
      </w:r>
      <w:r w:rsidRPr="003A5DB4">
        <w:rPr>
          <w:rFonts w:ascii="Tw Cen MT" w:eastAsia="Tw Cen MT" w:hAnsi="Tw Cen MT" w:cs="Tw Cen MT"/>
          <w:lang w:val="en-GB"/>
        </w:rPr>
        <w:t>documentation</w:t>
      </w:r>
      <w:r w:rsidR="008339B6" w:rsidRPr="003A5DB4">
        <w:rPr>
          <w:rFonts w:ascii="Tw Cen MT" w:eastAsia="Tw Cen MT" w:hAnsi="Tw Cen MT" w:cs="Tw Cen MT"/>
          <w:lang w:val="en-GB"/>
        </w:rPr>
        <w:t>.</w:t>
      </w:r>
    </w:p>
    <w:p w14:paraId="5BEC9CC1" w14:textId="77777777" w:rsidR="00836CD4" w:rsidRPr="00392AA7" w:rsidRDefault="00836CD4" w:rsidP="00836CD4">
      <w:p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  <w:b/>
        </w:rPr>
      </w:pPr>
      <w:r w:rsidRPr="00392AA7">
        <w:rPr>
          <w:rFonts w:ascii="Tw Cen MT" w:hAnsi="Tw Cen MT"/>
          <w:noProof/>
          <w:lang w:bidi="ar-SA"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765AFE3F" wp14:editId="1BD8AFF9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7048500" cy="276225"/>
                <wp:effectExtent l="0" t="0" r="0" b="9525"/>
                <wp:wrapTopAndBottom/>
                <wp:docPr id="1045" name="Zone de text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276225"/>
                        </a:xfrm>
                        <a:prstGeom prst="rect">
                          <a:avLst/>
                        </a:prstGeom>
                        <a:solidFill>
                          <a:srgbClr val="E6DCA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1C7180" w14:textId="28375D55" w:rsidR="00836CD4" w:rsidRDefault="009B609C" w:rsidP="00836CD4">
                            <w:pPr>
                              <w:tabs>
                                <w:tab w:val="left" w:pos="7750"/>
                              </w:tabs>
                              <w:spacing w:before="75"/>
                              <w:rPr>
                                <w:rFonts w:ascii="Tw Cen MT" w:hAnsi="Tw Cen MT"/>
                                <w:b/>
                                <w:sz w:val="18"/>
                              </w:rPr>
                            </w:pPr>
                            <w:bookmarkStart w:id="6" w:name="_Hlk121110550"/>
                            <w:r w:rsidRPr="009B609C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>Volunteer</w:t>
                            </w:r>
                            <w:r w:rsidR="00836CD4" w:rsidRPr="00E71667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 xml:space="preserve"> </w:t>
                            </w:r>
                            <w:r w:rsidR="00836CD4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>|</w:t>
                            </w:r>
                            <w:r w:rsidR="00836CD4">
                              <w:rPr>
                                <w:rFonts w:ascii="Tw Cen MT" w:hAnsi="Tw Cen MT"/>
                                <w:b/>
                                <w:color w:val="17365D"/>
                                <w:spacing w:val="58"/>
                              </w:rPr>
                              <w:t xml:space="preserve"> </w:t>
                            </w:r>
                            <w:bookmarkEnd w:id="6"/>
                            <w:r w:rsidRPr="009B609C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>Measles Vaccination Campaign (Red Cross)</w:t>
                            </w:r>
                            <w:r w:rsidR="00836CD4" w:rsidRPr="00E71667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 xml:space="preserve"> </w:t>
                            </w:r>
                            <w:r w:rsidR="00836CD4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 xml:space="preserve">| </w:t>
                            </w:r>
                            <w:r w:rsidRPr="009B609C">
                              <w:rPr>
                                <w:rFonts w:ascii="Tw Cen MT" w:hAnsi="Tw Cen MT"/>
                                <w:b/>
                                <w:color w:val="17365D"/>
                              </w:rPr>
                              <w:t>2021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5AFE3F" id="Zone de texte 73" o:spid="_x0000_s1059" style="position:absolute;left:0;text-align:left;margin-left:503.8pt;margin-top:13.25pt;width:555pt;height:21.75pt;z-index:-25158553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" fillcolor="#e6dcac" stroked="f">
                <v:path arrowok="t"/>
                <v:textbox inset="0,0,0,0">
                  <w:txbxContent>
                    <w:p w14:paraId="351C7180" w14:textId="28375D55" w:rsidR="00836CD4" w:rsidRDefault="009B609C" w:rsidP="00836CD4">
                      <w:pPr>
                        <w:tabs>
                          <w:tab w:val="left" w:pos="7750"/>
                        </w:tabs>
                        <w:spacing w:before="75"/>
                        <w:rPr>
                          <w:rFonts w:ascii="Tw Cen MT" w:hAnsi="Tw Cen MT"/>
                          <w:b/>
                          <w:sz w:val="18"/>
                        </w:rPr>
                      </w:pPr>
                      <w:bookmarkStart w:id="7" w:name="_Hlk121110550"/>
                      <w:r w:rsidRPr="009B609C">
                        <w:rPr>
                          <w:rFonts w:ascii="Tw Cen MT" w:hAnsi="Tw Cen MT"/>
                          <w:b/>
                          <w:color w:val="17365D"/>
                        </w:rPr>
                        <w:t>Volunteer</w:t>
                      </w:r>
                      <w:r w:rsidR="00836CD4" w:rsidRPr="00E71667">
                        <w:rPr>
                          <w:rFonts w:ascii="Tw Cen MT" w:hAnsi="Tw Cen MT"/>
                          <w:b/>
                          <w:color w:val="17365D"/>
                        </w:rPr>
                        <w:t xml:space="preserve"> </w:t>
                      </w:r>
                      <w:r w:rsidR="00836CD4">
                        <w:rPr>
                          <w:rFonts w:ascii="Tw Cen MT" w:hAnsi="Tw Cen MT"/>
                          <w:b/>
                          <w:color w:val="17365D"/>
                        </w:rPr>
                        <w:t>|</w:t>
                      </w:r>
                      <w:r w:rsidR="00836CD4">
                        <w:rPr>
                          <w:rFonts w:ascii="Tw Cen MT" w:hAnsi="Tw Cen MT"/>
                          <w:b/>
                          <w:color w:val="17365D"/>
                          <w:spacing w:val="58"/>
                        </w:rPr>
                        <w:t xml:space="preserve"> </w:t>
                      </w:r>
                      <w:bookmarkEnd w:id="7"/>
                      <w:r w:rsidRPr="009B609C">
                        <w:rPr>
                          <w:rFonts w:ascii="Tw Cen MT" w:hAnsi="Tw Cen MT"/>
                          <w:b/>
                          <w:color w:val="17365D"/>
                        </w:rPr>
                        <w:t>Measles Vaccination Campaign (Red Cross)</w:t>
                      </w:r>
                      <w:r w:rsidR="00836CD4" w:rsidRPr="00E71667">
                        <w:rPr>
                          <w:rFonts w:ascii="Tw Cen MT" w:hAnsi="Tw Cen MT"/>
                          <w:b/>
                          <w:color w:val="17365D"/>
                        </w:rPr>
                        <w:t xml:space="preserve"> </w:t>
                      </w:r>
                      <w:r w:rsidR="00836CD4">
                        <w:rPr>
                          <w:rFonts w:ascii="Tw Cen MT" w:hAnsi="Tw Cen MT"/>
                          <w:b/>
                          <w:color w:val="17365D"/>
                        </w:rPr>
                        <w:t xml:space="preserve">| </w:t>
                      </w:r>
                      <w:r w:rsidRPr="009B609C">
                        <w:rPr>
                          <w:rFonts w:ascii="Tw Cen MT" w:hAnsi="Tw Cen MT"/>
                          <w:b/>
                          <w:color w:val="17365D"/>
                        </w:rPr>
                        <w:t>2021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1F4686EF" w14:textId="77777777" w:rsidR="00836CD4" w:rsidRPr="00392AA7" w:rsidRDefault="00836CD4" w:rsidP="00836CD4">
      <w:pPr>
        <w:pStyle w:val="BodyText"/>
        <w:tabs>
          <w:tab w:val="left" w:pos="284"/>
          <w:tab w:val="left" w:pos="709"/>
        </w:tabs>
        <w:ind w:right="437"/>
        <w:jc w:val="both"/>
        <w:rPr>
          <w:rFonts w:ascii="Tw Cen MT" w:eastAsia="Tw Cen MT" w:hAnsi="Tw Cen MT" w:cs="Tw Cen MT"/>
          <w:b/>
          <w:sz w:val="22"/>
          <w:szCs w:val="22"/>
        </w:rPr>
      </w:pPr>
    </w:p>
    <w:p w14:paraId="6FB34B19" w14:textId="77777777" w:rsidR="00836CD4" w:rsidRPr="00392AA7" w:rsidRDefault="00836CD4" w:rsidP="00836CD4">
      <w:pPr>
        <w:pStyle w:val="BodyText"/>
        <w:tabs>
          <w:tab w:val="left" w:pos="284"/>
          <w:tab w:val="left" w:pos="709"/>
        </w:tabs>
        <w:ind w:right="437"/>
        <w:jc w:val="both"/>
        <w:rPr>
          <w:rFonts w:ascii="Tw Cen MT" w:eastAsia="Tw Cen MT" w:hAnsi="Tw Cen MT" w:cs="Tw Cen MT"/>
          <w:b/>
          <w:sz w:val="22"/>
          <w:szCs w:val="22"/>
        </w:rPr>
      </w:pPr>
      <w:r w:rsidRPr="00392AA7">
        <w:rPr>
          <w:rFonts w:ascii="Tw Cen MT" w:eastAsia="Tw Cen MT" w:hAnsi="Tw Cen MT" w:cs="Tw Cen MT"/>
          <w:b/>
          <w:sz w:val="22"/>
          <w:szCs w:val="22"/>
        </w:rPr>
        <w:t>Key Contributions &amp; Results:</w:t>
      </w:r>
      <w:r w:rsidRPr="00392AA7">
        <w:rPr>
          <w:rFonts w:ascii="Tw Cen MT" w:hAnsi="Tw Cen MT"/>
          <w:sz w:val="22"/>
          <w:szCs w:val="22"/>
        </w:rPr>
        <w:t xml:space="preserve"> </w:t>
      </w:r>
    </w:p>
    <w:p w14:paraId="6F579E3B" w14:textId="6F089166" w:rsidR="003A5DB4" w:rsidRDefault="003A5DB4" w:rsidP="003A5DB4">
      <w:pPr>
        <w:pStyle w:val="ListParagraph"/>
        <w:numPr>
          <w:ilvl w:val="0"/>
          <w:numId w:val="5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>
        <w:rPr>
          <w:rFonts w:ascii="Tw Cen MT" w:eastAsia="Tw Cen MT" w:hAnsi="Tw Cen MT" w:cs="Tw Cen MT"/>
        </w:rPr>
        <w:t xml:space="preserve">Assisted in </w:t>
      </w:r>
      <w:r w:rsidRPr="003A5DB4">
        <w:rPr>
          <w:rFonts w:ascii="Tw Cen MT" w:eastAsia="Tw Cen MT" w:hAnsi="Tw Cen MT" w:cs="Tw Cen MT"/>
        </w:rPr>
        <w:t>planning, implementation, and evaluation of vaccination campaigns, outbreak response and other immunization activities.</w:t>
      </w:r>
    </w:p>
    <w:p w14:paraId="59C9E4D6" w14:textId="77777777" w:rsidR="003A5DB4" w:rsidRPr="003A5DB4" w:rsidRDefault="003A5DB4" w:rsidP="003A5DB4">
      <w:pPr>
        <w:pStyle w:val="ListParagraph"/>
        <w:numPr>
          <w:ilvl w:val="0"/>
          <w:numId w:val="5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Mobilized community members for measles vaccination of children.</w:t>
      </w:r>
    </w:p>
    <w:p w14:paraId="315CCFB1" w14:textId="6B8FBD1A" w:rsidR="003A5DB4" w:rsidRPr="003A5DB4" w:rsidRDefault="003A5DB4" w:rsidP="003A5DB4">
      <w:pPr>
        <w:pStyle w:val="ListParagraph"/>
        <w:numPr>
          <w:ilvl w:val="0"/>
          <w:numId w:val="5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Collected data on vaccination rates and health trends.</w:t>
      </w:r>
    </w:p>
    <w:p w14:paraId="368B5231" w14:textId="2985E0E7" w:rsidR="003A5DB4" w:rsidRDefault="003A5DB4" w:rsidP="003A5DB4">
      <w:pPr>
        <w:pStyle w:val="ListParagraph"/>
        <w:numPr>
          <w:ilvl w:val="0"/>
          <w:numId w:val="5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>
        <w:rPr>
          <w:rFonts w:ascii="Tw Cen MT" w:eastAsia="Tw Cen MT" w:hAnsi="Tw Cen MT" w:cs="Tw Cen MT"/>
        </w:rPr>
        <w:t>U</w:t>
      </w:r>
      <w:r w:rsidRPr="003A5DB4">
        <w:rPr>
          <w:rFonts w:ascii="Tw Cen MT" w:eastAsia="Tw Cen MT" w:hAnsi="Tw Cen MT" w:cs="Tw Cen MT"/>
        </w:rPr>
        <w:t>tilize</w:t>
      </w:r>
      <w:r>
        <w:rPr>
          <w:rFonts w:ascii="Tw Cen MT" w:eastAsia="Tw Cen MT" w:hAnsi="Tw Cen MT" w:cs="Tw Cen MT"/>
        </w:rPr>
        <w:t>d</w:t>
      </w:r>
      <w:r w:rsidRPr="003A5DB4">
        <w:rPr>
          <w:rFonts w:ascii="Tw Cen MT" w:eastAsia="Tw Cen MT" w:hAnsi="Tw Cen MT" w:cs="Tw Cen MT"/>
        </w:rPr>
        <w:t xml:space="preserve"> existing guidelines and tools for social mobilization and community education for vaccination campaigns, outbreak response and other immunization activities.</w:t>
      </w:r>
    </w:p>
    <w:p w14:paraId="5D6F9825" w14:textId="43461E9C" w:rsidR="003A5DB4" w:rsidRPr="003A5DB4" w:rsidRDefault="003A5DB4" w:rsidP="003A5DB4">
      <w:pPr>
        <w:pStyle w:val="ListParagraph"/>
        <w:numPr>
          <w:ilvl w:val="0"/>
          <w:numId w:val="5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Encouraged health-seeking behavior through effective communication</w:t>
      </w:r>
      <w:r>
        <w:rPr>
          <w:rFonts w:ascii="Tw Cen MT" w:eastAsia="Tw Cen MT" w:hAnsi="Tw Cen MT" w:cs="Tw Cen MT"/>
        </w:rPr>
        <w:t>.</w:t>
      </w:r>
    </w:p>
    <w:p w14:paraId="1C71C75B" w14:textId="0F897C35" w:rsidR="003A5DB4" w:rsidRPr="003A5DB4" w:rsidRDefault="003A5DB4" w:rsidP="003A5DB4">
      <w:pPr>
        <w:pStyle w:val="ListParagraph"/>
        <w:numPr>
          <w:ilvl w:val="0"/>
          <w:numId w:val="5"/>
        </w:numPr>
        <w:tabs>
          <w:tab w:val="left" w:pos="824"/>
          <w:tab w:val="left" w:pos="825"/>
        </w:tabs>
        <w:ind w:right="407"/>
        <w:jc w:val="both"/>
        <w:rPr>
          <w:rFonts w:ascii="Tw Cen MT" w:eastAsia="Tw Cen MT" w:hAnsi="Tw Cen MT" w:cs="Tw Cen MT"/>
        </w:rPr>
      </w:pPr>
      <w:r w:rsidRPr="003A5DB4">
        <w:rPr>
          <w:rFonts w:ascii="Tw Cen MT" w:eastAsia="Tw Cen MT" w:hAnsi="Tw Cen MT" w:cs="Tw Cen MT"/>
        </w:rPr>
        <w:t>Support</w:t>
      </w:r>
      <w:r>
        <w:rPr>
          <w:rFonts w:ascii="Tw Cen MT" w:eastAsia="Tw Cen MT" w:hAnsi="Tw Cen MT" w:cs="Tw Cen MT"/>
        </w:rPr>
        <w:t>ed</w:t>
      </w:r>
      <w:r w:rsidRPr="003A5DB4">
        <w:rPr>
          <w:rFonts w:ascii="Tw Cen MT" w:eastAsia="Tw Cen MT" w:hAnsi="Tw Cen MT" w:cs="Tw Cen MT"/>
        </w:rPr>
        <w:t xml:space="preserve"> Ministries of Health in implementing immunization activities with a focus on building and strengthening local partnerships.</w:t>
      </w:r>
    </w:p>
    <w:p w14:paraId="244074D6" w14:textId="378AB56F" w:rsidR="00A34ACC" w:rsidRPr="00A34ACC" w:rsidRDefault="000E29AF" w:rsidP="00B60363">
      <w:pPr>
        <w:spacing w:before="4"/>
        <w:rPr>
          <w:rFonts w:ascii="Tw Cen MT" w:hAnsi="Tw Cen MT"/>
          <w:b/>
          <w:sz w:val="19"/>
          <w:szCs w:val="20"/>
        </w:rPr>
      </w:pPr>
      <w:r w:rsidRPr="00A34ACC">
        <w:rPr>
          <w:rFonts w:ascii="Tw Cen MT" w:hAnsi="Tw Cen MT"/>
          <w:noProof/>
          <w:sz w:val="20"/>
          <w:szCs w:val="20"/>
          <w:lang w:bidi="ar-SA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7FB880DC" wp14:editId="64346E3B">
                <wp:simplePos x="0" y="0"/>
                <wp:positionH relativeFrom="margin">
                  <wp:align>right</wp:align>
                </wp:positionH>
                <wp:positionV relativeFrom="paragraph">
                  <wp:posOffset>146685</wp:posOffset>
                </wp:positionV>
                <wp:extent cx="7019925" cy="254000"/>
                <wp:effectExtent l="0" t="0" r="28575" b="0"/>
                <wp:wrapTopAndBottom/>
                <wp:docPr id="1059" name="Grou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254000"/>
                          <a:chOff x="977" y="203"/>
                          <a:chExt cx="10498" cy="400"/>
                        </a:xfrm>
                      </wpg:grpSpPr>
                      <wps:wsp>
                        <wps:cNvPr id="26" name="Straight Connector 26"/>
                        <wps:cNvCnPr/>
                        <wps:spPr>
                          <a:xfrm>
                            <a:off x="8594" y="418"/>
                            <a:ext cx="2881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8594" y="387"/>
                            <a:ext cx="2881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17365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Straight Connector 28"/>
                        <wps:cNvCnPr/>
                        <wps:spPr>
                          <a:xfrm>
                            <a:off x="977" y="418"/>
                            <a:ext cx="2923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8080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977" y="387"/>
                            <a:ext cx="2923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17365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900" y="243"/>
                            <a:ext cx="4694" cy="360"/>
                          </a:xfrm>
                          <a:prstGeom prst="rect">
                            <a:avLst/>
                          </a:prstGeom>
                          <a:solidFill>
                            <a:srgbClr val="808080">
                              <a:alpha val="39999"/>
                            </a:srgbClr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1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3860" y="203"/>
                            <a:ext cx="4694" cy="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024" name="Rectangle 1024"/>
                        <wps:cNvSpPr/>
                        <wps:spPr>
                          <a:xfrm>
                            <a:off x="3900" y="243"/>
                            <a:ext cx="4694" cy="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11148" w14:textId="77777777" w:rsidR="008D1FC5" w:rsidRDefault="008D1FC5" w:rsidP="00A34ACC">
                              <w:pPr>
                                <w:spacing w:before="9"/>
                                <w:jc w:val="center"/>
                                <w:rPr>
                                  <w:rFonts w:ascii="Tw Cen MT" w:hAnsi="Tw Cen MT"/>
                                  <w:b/>
                                  <w:color w:val="17365D"/>
                                  <w:lang w:val="fr-FR"/>
                                </w:rPr>
                              </w:pPr>
                              <w:r>
                                <w:rPr>
                                  <w:rFonts w:ascii="Tw Cen MT" w:hAnsi="Tw Cen MT"/>
                                  <w:b/>
                                  <w:color w:val="17365D"/>
                                  <w:lang w:val="fr-FR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B880DC" id="Groupe 77" o:spid="_x0000_s1060" style="position:absolute;margin-left:501.55pt;margin-top:11.55pt;width:552.75pt;height:20pt;z-index:-251616256;mso-wrap-distance-left:0;mso-wrap-distance-right:0;mso-position-horizontal:right;mso-position-horizontal-relative:margin" coordorigin="977,203" coordsize="10498,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">
                <v:line id="Straight Connector 26" o:spid="_x0000_s1061" style="position:absolute;visibility:visible;mso-wrap-style:square" from="8594,418" to="11475,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DA38QAAADbAAAADwAAAGRycy9kb3ducmV2LnhtbESPQYvCMBSE7wv+h/AEb2uqQpFqFBEU&#10;QfegW9Hjo3nblm1eShNr3V9vBGGPw8x8w8yXnalES40rLSsYDSMQxJnVJecK0u/N5xSE88gaK8uk&#10;4EEOlovexxwTbe98pPbkcxEg7BJUUHhfJ1K6rCCDbmhr4uD92MagD7LJpW7wHuCmkuMoiqXBksNC&#10;gTWtC8p+Tzej4CtepfuyPcqrPayv27O//F3iiVKDfreagfDU+f/wu73TCsYxvL6EHyA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sMDfxAAAANsAAAAPAAAAAAAAAAAA&#10;AAAAAKECAABkcnMvZG93bnJldi54bWxQSwUGAAAAAAQABAD5AAAAkgMAAAAA&#10;" strokecolor="gray" strokeweight="1pt"/>
                <v:line id="Straight Connector 27" o:spid="_x0000_s1062" style="position:absolute;visibility:visible;mso-wrap-style:square" from="8594,387" to="11475,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ju1MUAAADbAAAADwAAAGRycy9kb3ducmV2LnhtbESPQWvCQBSE7wX/w/KEXqRutKAldZUg&#10;DZRexKiIt0f2NYlm34bsVqO/3hWEHoeZ+YaZLTpTizO1rrKsYDSMQBDnVldcKNhu0rcPEM4ja6wt&#10;k4IrOVjMey8zjLW98JrOmS9EgLCLUUHpfRNL6fKSDLqhbYiD92tbgz7ItpC6xUuAm1qOo2giDVYc&#10;FkpsaFlSfsr+jIL3dJKuEkz2dXb8uUWHwdeAdlulXvtd8gnCU+f/w8/2t1YwnsLjS/gB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Gju1MUAAADbAAAADwAAAAAAAAAA&#10;AAAAAAChAgAAZHJzL2Rvd25yZXYueG1sUEsFBgAAAAAEAAQA+QAAAJMDAAAAAA==&#10;" strokecolor="#17365d" strokeweight="1pt"/>
                <v:line id="Straight Connector 28" o:spid="_x0000_s1063" style="position:absolute;visibility:visible;mso-wrap-style:square" from="977,418" to="3900,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PxNsIAAADbAAAADwAAAGRycy9kb3ducmV2LnhtbERPy2rCQBTdF/yH4Qru6kSFUKKjiGAp&#10;1C7iA11eMtdMMHMnZKZJ7Nd3FoUuD+e92gy2Fh21vnKsYDZNQBAXTldcKjif9q9vIHxA1lg7JgVP&#10;8rBZj15WmGnXc07dMZQihrDPUIEJocmk9IUhi37qGuLI3V1rMUTYllK32MdwW8t5kqTSYsWxwWBD&#10;O0PF4/htFXyl2/Nn1eXy5g672/slXH+u6UKpyXjYLkEEGsK/+M/9oRXM49j4Jf4Au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mPxNsIAAADbAAAADwAAAAAAAAAAAAAA&#10;AAChAgAAZHJzL2Rvd25yZXYueG1sUEsFBgAAAAAEAAQA+QAAAJADAAAAAA==&#10;" strokecolor="gray" strokeweight="1pt"/>
                <v:line id="Straight Connector 29" o:spid="_x0000_s1064" style="position:absolute;visibility:visible;mso-wrap-style:square" from="977,387" to="3900,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vfPcUAAADbAAAADwAAAGRycy9kb3ducmV2LnhtbESPQWvCQBSE7wX/w/KEXqRutCA2dZUg&#10;DZRexKiIt0f2NYlm34bsVqO/3hWEHoeZ+YaZLTpTizO1rrKsYDSMQBDnVldcKNhu0rcpCOeRNdaW&#10;ScGVHCzmvZcZxtpeeE3nzBciQNjFqKD0vomldHlJBt3QNsTB+7WtQR9kW0jd4iXATS3HUTSRBisO&#10;CyU2tCwpP2V/RsF7OklXCSb7Ojv+3KLD4GtAu61Sr/0u+QThqfP/4Wf7WysYf8DjS/gB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rvfPcUAAADbAAAADwAAAAAAAAAA&#10;AAAAAAChAgAAZHJzL2Rvd25yZXYueG1sUEsFBgAAAAAEAAQA+QAAAJMDAAAAAA==&#10;" strokecolor="#17365d" strokeweight="1pt"/>
                <v:rect id="Rectangle 30" o:spid="_x0000_s1065" style="position:absolute;left:3900;top:243;width:469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EUKMIA&#10;AADbAAAADwAAAGRycy9kb3ducmV2LnhtbERPz2vCMBS+D/wfwht4m+kmG9KZFil2eNhhUwceH80z&#10;rTYvpUlt/e+Xw2DHj+/3Op9sK27U+8axgudFAoK4crpho+B4KJ9WIHxA1tg6JgV38pBns4c1ptqN&#10;/E23fTAihrBPUUEdQpdK6auaLPqF64gjd3a9xRBhb6TucYzhtpUvSfImLTYcG2rsqKipuu4Hq0AO&#10;7lS8bsePtvgJh+Pn6ctcSqPU/HHavIMINIV/8Z97pxUs4/r4Jf4Amf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sRQowgAAANsAAAAPAAAAAAAAAAAAAAAAAJgCAABkcnMvZG93&#10;bnJldi54bWxQSwUGAAAAAAQABAD1AAAAhwMAAAAA&#10;" fillcolor="gray" stroked="f">
                  <v:fill opacity="26214f"/>
                </v:rect>
                <v:shape id="Image" o:spid="_x0000_s1066" type="#_x0000_t75" style="position:absolute;left:3860;top:203;width:4694;height: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+PsNDEAAAA2wAAAA8AAABkcnMvZG93bnJldi54bWxEj0FrwkAUhO+C/2F5Qm9mo4UgqatUIWCL&#10;h8amtMdH9jUJzb4N2W2S/nu3IHgcZuYbZrufTCsG6l1jWcEqikEQl1Y3XCko3rPlBoTzyBpby6Tg&#10;jxzsd/PZFlNtR85puPhKBAi7FBXU3neplK6syaCLbEccvG/bG/RB9pXUPY4Bblq5juNEGmw4LNTY&#10;0bGm8ufyaxRYLtohPr+OOn/5yt908vE5HjKlHhbT8xMIT5O/h2/tk1bwuIL/L+EHyN0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+PsNDEAAAA2wAAAA8AAAAAAAAAAAAAAAAA&#10;nwIAAGRycy9kb3ducmV2LnhtbFBLBQYAAAAABAAEAPcAAACQAwAAAAA=&#10;">
                  <v:imagedata r:id="rId11" o:title=""/>
                </v:shape>
                <v:rect id="Rectangle 1024" o:spid="_x0000_s1067" style="position:absolute;left:3900;top:243;width:469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Xw6sMA&#10;AADd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yPBt/w/Cac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Xw6sMAAADdAAAADwAAAAAAAAAAAAAAAACYAgAAZHJzL2Rv&#10;d25yZXYueG1sUEsFBgAAAAAEAAQA9QAAAIgDAAAAAA==&#10;" filled="f" stroked="f">
                  <v:textbox inset="0,0,0,0">
                    <w:txbxContent>
                      <w:p w14:paraId="08D11148" w14:textId="77777777" w:rsidR="008D1FC5" w:rsidRDefault="008D1FC5" w:rsidP="00A34ACC">
                        <w:pPr>
                          <w:spacing w:before="9"/>
                          <w:jc w:val="center"/>
                          <w:rPr>
                            <w:rFonts w:ascii="Tw Cen MT" w:hAnsi="Tw Cen MT"/>
                            <w:b/>
                            <w:color w:val="17365D"/>
                            <w:lang w:val="fr-FR"/>
                          </w:rPr>
                        </w:pPr>
                        <w:r>
                          <w:rPr>
                            <w:rFonts w:ascii="Tw Cen MT" w:hAnsi="Tw Cen MT"/>
                            <w:b/>
                            <w:color w:val="17365D"/>
                            <w:lang w:val="fr-FR"/>
                          </w:rPr>
                          <w:t>REFERENCES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57CEF5A8" w14:textId="77777777" w:rsidR="002620A6" w:rsidRDefault="002620A6" w:rsidP="00B60363">
      <w:pPr>
        <w:tabs>
          <w:tab w:val="left" w:pos="11199"/>
        </w:tabs>
        <w:ind w:left="347" w:right="328"/>
        <w:jc w:val="center"/>
        <w:rPr>
          <w:rFonts w:ascii="Tw Cen MT" w:eastAsia="Tw Cen MT" w:hAnsi="Tw Cen MT" w:cs="Tw Cen MT"/>
          <w:b/>
        </w:rPr>
      </w:pPr>
    </w:p>
    <w:p w14:paraId="21704D36" w14:textId="1ED2ED75" w:rsidR="003F3ACE" w:rsidRPr="003F3ACE" w:rsidRDefault="009B609C" w:rsidP="003F3ACE">
      <w:pPr>
        <w:tabs>
          <w:tab w:val="left" w:pos="11199"/>
        </w:tabs>
        <w:ind w:left="380" w:right="328"/>
        <w:jc w:val="center"/>
        <w:rPr>
          <w:rFonts w:ascii="Tw Cen MT" w:eastAsia="Tw Cen MT" w:hAnsi="Tw Cen MT" w:cs="Tw Cen MT"/>
          <w:b/>
        </w:rPr>
      </w:pPr>
      <w:r w:rsidRPr="009B609C">
        <w:rPr>
          <w:rFonts w:ascii="Tw Cen MT" w:eastAsia="Tw Cen MT" w:hAnsi="Tw Cen MT" w:cs="Tw Cen MT"/>
          <w:b/>
          <w:bCs/>
        </w:rPr>
        <w:t xml:space="preserve">Dr. Shem </w:t>
      </w:r>
      <w:proofErr w:type="spellStart"/>
      <w:r w:rsidRPr="009B609C">
        <w:rPr>
          <w:rFonts w:ascii="Tw Cen MT" w:eastAsia="Tw Cen MT" w:hAnsi="Tw Cen MT" w:cs="Tw Cen MT"/>
          <w:b/>
          <w:bCs/>
        </w:rPr>
        <w:t>Mwalwa</w:t>
      </w:r>
      <w:proofErr w:type="spellEnd"/>
      <w:r w:rsidR="001A5E28" w:rsidRPr="003F3ACE">
        <w:rPr>
          <w:rFonts w:ascii="Tw Cen MT" w:eastAsia="Tw Cen MT" w:hAnsi="Tw Cen MT" w:cs="Tw Cen MT"/>
          <w:b/>
        </w:rPr>
        <w:t xml:space="preserve"> </w:t>
      </w:r>
    </w:p>
    <w:p w14:paraId="25DCE659" w14:textId="12B95E62" w:rsidR="003F3ACE" w:rsidRDefault="009B609C" w:rsidP="00377AD6">
      <w:pPr>
        <w:tabs>
          <w:tab w:val="left" w:pos="11199"/>
        </w:tabs>
        <w:ind w:left="347" w:right="328"/>
        <w:jc w:val="center"/>
        <w:rPr>
          <w:rFonts w:ascii="Tw Cen MT" w:eastAsia="Tw Cen MT" w:hAnsi="Tw Cen MT" w:cs="Tw Cen MT"/>
        </w:rPr>
      </w:pPr>
      <w:r w:rsidRPr="009B609C">
        <w:rPr>
          <w:rFonts w:ascii="Tw Cen MT" w:eastAsia="Tw Cen MT" w:hAnsi="Tw Cen MT" w:cs="Tw Cen MT"/>
        </w:rPr>
        <w:t xml:space="preserve">Senior Lecturer, </w:t>
      </w:r>
      <w:proofErr w:type="spellStart"/>
      <w:r w:rsidRPr="009B609C">
        <w:rPr>
          <w:rFonts w:ascii="Tw Cen MT" w:eastAsia="Tw Cen MT" w:hAnsi="Tw Cen MT" w:cs="Tw Cen MT"/>
        </w:rPr>
        <w:t>Tangaza</w:t>
      </w:r>
      <w:proofErr w:type="spellEnd"/>
      <w:r w:rsidRPr="009B609C">
        <w:rPr>
          <w:rFonts w:ascii="Tw Cen MT" w:eastAsia="Tw Cen MT" w:hAnsi="Tw Cen MT" w:cs="Tw Cen MT"/>
        </w:rPr>
        <w:t xml:space="preserve"> University College</w:t>
      </w:r>
      <w:r w:rsidR="003F3ACE" w:rsidRPr="003F3ACE">
        <w:rPr>
          <w:rFonts w:ascii="Tw Cen MT" w:eastAsia="Tw Cen MT" w:hAnsi="Tw Cen MT" w:cs="Tw Cen MT"/>
        </w:rPr>
        <w:t xml:space="preserve"> </w:t>
      </w:r>
    </w:p>
    <w:p w14:paraId="300F8B5B" w14:textId="49B2EF12" w:rsidR="00A34ACC" w:rsidRPr="00A34ACC" w:rsidRDefault="00A34ACC" w:rsidP="00B60363">
      <w:pPr>
        <w:tabs>
          <w:tab w:val="left" w:pos="11199"/>
        </w:tabs>
        <w:ind w:left="347" w:right="328"/>
        <w:jc w:val="center"/>
        <w:rPr>
          <w:rFonts w:ascii="Tw Cen MT" w:eastAsia="Tw Cen MT" w:hAnsi="Tw Cen MT" w:cs="Tw Cen MT"/>
        </w:rPr>
      </w:pPr>
      <w:r w:rsidRPr="00A34ACC">
        <w:rPr>
          <w:rFonts w:ascii="Tw Cen MT" w:eastAsia="Tw Cen MT" w:hAnsi="Tw Cen MT" w:cs="Tw Cen MT"/>
        </w:rPr>
        <w:t>Tel: +254 (0)</w:t>
      </w:r>
      <w:r w:rsidR="009B609C" w:rsidRPr="009B609C">
        <w:t xml:space="preserve"> </w:t>
      </w:r>
      <w:r w:rsidR="009B609C" w:rsidRPr="009B609C">
        <w:rPr>
          <w:rFonts w:ascii="Tw Cen MT" w:eastAsia="Tw Cen MT" w:hAnsi="Tw Cen MT" w:cs="Tw Cen MT"/>
        </w:rPr>
        <w:t>722274336</w:t>
      </w:r>
      <w:r w:rsidR="00377AD6">
        <w:rPr>
          <w:rFonts w:ascii="Tw Cen MT" w:eastAsia="Tw Cen MT" w:hAnsi="Tw Cen MT" w:cs="Tw Cen MT"/>
          <w:lang w:val="it-CH"/>
        </w:rPr>
        <w:t xml:space="preserve"> </w:t>
      </w:r>
      <w:r w:rsidR="00777AFC" w:rsidRPr="00916FC4">
        <w:rPr>
          <w:rFonts w:ascii="Tw Cen MT" w:eastAsia="Tw Cen MT" w:hAnsi="Tw Cen MT" w:cs="Tw Cen MT"/>
        </w:rPr>
        <w:t>|</w:t>
      </w:r>
      <w:r w:rsidR="00777AFC">
        <w:rPr>
          <w:rFonts w:ascii="Tw Cen MT" w:eastAsia="Tw Cen MT" w:hAnsi="Tw Cen MT" w:cs="Tw Cen MT"/>
        </w:rPr>
        <w:t xml:space="preserve"> </w:t>
      </w:r>
      <w:r w:rsidR="00470977">
        <w:rPr>
          <w:rFonts w:ascii="Tw Cen MT" w:eastAsia="Tw Cen MT" w:hAnsi="Tw Cen MT" w:cs="Tw Cen MT"/>
        </w:rPr>
        <w:t>Email:</w:t>
      </w:r>
      <w:r w:rsidR="009B609C" w:rsidRPr="009B609C">
        <w:t xml:space="preserve"> </w:t>
      </w:r>
      <w:r w:rsidR="009B609C" w:rsidRPr="009B609C">
        <w:rPr>
          <w:rFonts w:ascii="Tw Cen MT" w:eastAsia="Tw Cen MT" w:hAnsi="Tw Cen MT" w:cs="Tw Cen MT"/>
          <w:color w:val="000099"/>
        </w:rPr>
        <w:t>shemmwalwa@gmail.com</w:t>
      </w:r>
    </w:p>
    <w:p w14:paraId="64A7B33B" w14:textId="77777777" w:rsidR="000C5429" w:rsidRDefault="000C5429" w:rsidP="00B60363">
      <w:pPr>
        <w:jc w:val="center"/>
        <w:rPr>
          <w:rFonts w:ascii="Tw Cen MT" w:eastAsia="Tw Cen MT" w:hAnsi="Tw Cen MT" w:cs="Tw Cen MT"/>
        </w:rPr>
      </w:pPr>
    </w:p>
    <w:p w14:paraId="09D33B8F" w14:textId="7915BF27" w:rsidR="004575B6" w:rsidRPr="004575B6" w:rsidRDefault="009B609C" w:rsidP="004575B6">
      <w:pPr>
        <w:tabs>
          <w:tab w:val="left" w:pos="11199"/>
        </w:tabs>
        <w:ind w:left="380" w:right="328"/>
        <w:jc w:val="center"/>
        <w:rPr>
          <w:rFonts w:ascii="Tw Cen MT" w:eastAsia="Tw Cen MT" w:hAnsi="Tw Cen MT" w:cs="Tw Cen MT"/>
          <w:b/>
        </w:rPr>
      </w:pPr>
      <w:r w:rsidRPr="009B609C">
        <w:rPr>
          <w:rFonts w:ascii="Tw Cen MT" w:eastAsia="Tw Cen MT" w:hAnsi="Tw Cen MT" w:cs="Tw Cen MT"/>
          <w:b/>
          <w:bCs/>
        </w:rPr>
        <w:t xml:space="preserve">Dr. Hannah </w:t>
      </w:r>
      <w:proofErr w:type="spellStart"/>
      <w:r w:rsidRPr="009B609C">
        <w:rPr>
          <w:rFonts w:ascii="Tw Cen MT" w:eastAsia="Tw Cen MT" w:hAnsi="Tw Cen MT" w:cs="Tw Cen MT"/>
          <w:b/>
          <w:bCs/>
        </w:rPr>
        <w:t>Kimani</w:t>
      </w:r>
      <w:proofErr w:type="spellEnd"/>
      <w:r w:rsidR="001A5E28" w:rsidRPr="004575B6">
        <w:rPr>
          <w:rFonts w:ascii="Tw Cen MT" w:eastAsia="Tw Cen MT" w:hAnsi="Tw Cen MT" w:cs="Tw Cen MT"/>
          <w:b/>
        </w:rPr>
        <w:t xml:space="preserve"> </w:t>
      </w:r>
    </w:p>
    <w:p w14:paraId="47631BC5" w14:textId="2CDB3A60" w:rsidR="004575B6" w:rsidRDefault="009B609C" w:rsidP="00377AD6">
      <w:pPr>
        <w:jc w:val="center"/>
        <w:rPr>
          <w:rFonts w:ascii="Tw Cen MT" w:eastAsia="Tw Cen MT" w:hAnsi="Tw Cen MT" w:cs="Tw Cen MT"/>
          <w:bCs/>
        </w:rPr>
      </w:pPr>
      <w:r w:rsidRPr="009B609C">
        <w:rPr>
          <w:rFonts w:ascii="Tw Cen MT" w:eastAsia="Tw Cen MT" w:hAnsi="Tw Cen MT" w:cs="Tw Cen MT"/>
          <w:bCs/>
        </w:rPr>
        <w:t>Lecturer, Catholic University of Eastern Africa</w:t>
      </w:r>
    </w:p>
    <w:p w14:paraId="54530B84" w14:textId="53945B2E" w:rsidR="00A34ACC" w:rsidRDefault="000C5429" w:rsidP="004575B6">
      <w:pPr>
        <w:jc w:val="center"/>
        <w:rPr>
          <w:rFonts w:ascii="Tw Cen MT" w:eastAsia="Tw Cen MT" w:hAnsi="Tw Cen MT" w:cs="Tw Cen MT"/>
        </w:rPr>
      </w:pPr>
      <w:r w:rsidRPr="00A34ACC">
        <w:rPr>
          <w:rFonts w:ascii="Tw Cen MT" w:eastAsia="Tw Cen MT" w:hAnsi="Tw Cen MT" w:cs="Tw Cen MT"/>
        </w:rPr>
        <w:t xml:space="preserve">Tel: </w:t>
      </w:r>
      <w:r w:rsidR="0095637A" w:rsidRPr="00A34ACC">
        <w:rPr>
          <w:rFonts w:ascii="Tw Cen MT" w:eastAsia="Tw Cen MT" w:hAnsi="Tw Cen MT" w:cs="Tw Cen MT"/>
        </w:rPr>
        <w:t>+254 (0)</w:t>
      </w:r>
      <w:r w:rsidR="009B609C" w:rsidRPr="009B609C">
        <w:t xml:space="preserve"> </w:t>
      </w:r>
      <w:r w:rsidR="009B609C" w:rsidRPr="009B609C">
        <w:rPr>
          <w:rFonts w:ascii="Tw Cen MT" w:eastAsia="Tw Cen MT" w:hAnsi="Tw Cen MT" w:cs="Tw Cen MT"/>
        </w:rPr>
        <w:t>721580238</w:t>
      </w:r>
      <w:r w:rsidR="00377AD6">
        <w:rPr>
          <w:rFonts w:ascii="Tw Cen MT" w:eastAsia="Tw Cen MT" w:hAnsi="Tw Cen MT" w:cs="Tw Cen MT"/>
        </w:rPr>
        <w:t xml:space="preserve"> </w:t>
      </w:r>
      <w:r w:rsidR="00777AFC" w:rsidRPr="00916FC4">
        <w:rPr>
          <w:rFonts w:ascii="Tw Cen MT" w:eastAsia="Tw Cen MT" w:hAnsi="Tw Cen MT" w:cs="Tw Cen MT"/>
        </w:rPr>
        <w:t>|</w:t>
      </w:r>
      <w:r w:rsidR="0064102B">
        <w:rPr>
          <w:rFonts w:ascii="Tw Cen MT" w:eastAsia="Tw Cen MT" w:hAnsi="Tw Cen MT" w:cs="Tw Cen MT"/>
        </w:rPr>
        <w:t xml:space="preserve"> Email:</w:t>
      </w:r>
      <w:r w:rsidR="009B609C" w:rsidRPr="009B609C">
        <w:t xml:space="preserve"> </w:t>
      </w:r>
      <w:r w:rsidR="009B609C" w:rsidRPr="009B609C">
        <w:rPr>
          <w:rFonts w:ascii="Tw Cen MT" w:eastAsia="Tw Cen MT" w:hAnsi="Tw Cen MT" w:cs="Tw Cen MT"/>
          <w:color w:val="000099"/>
        </w:rPr>
        <w:t>hannah@cuea.edu</w:t>
      </w:r>
    </w:p>
    <w:p w14:paraId="57DCF0F2" w14:textId="52145E16" w:rsidR="00106F7A" w:rsidRDefault="00106F7A" w:rsidP="00106F7A">
      <w:pPr>
        <w:jc w:val="center"/>
        <w:rPr>
          <w:rFonts w:ascii="Tw Cen MT" w:eastAsia="Tw Cen MT" w:hAnsi="Tw Cen MT" w:cs="Tw Cen MT"/>
        </w:rPr>
      </w:pPr>
    </w:p>
    <w:p w14:paraId="381D32F8" w14:textId="318A4746" w:rsidR="00106F7A" w:rsidRPr="004575B6" w:rsidRDefault="009B609C" w:rsidP="00106F7A">
      <w:pPr>
        <w:ind w:left="380"/>
        <w:jc w:val="center"/>
        <w:rPr>
          <w:rFonts w:ascii="Tw Cen MT" w:eastAsia="Tw Cen MT" w:hAnsi="Tw Cen MT" w:cs="Tw Cen MT"/>
          <w:b/>
        </w:rPr>
      </w:pPr>
      <w:r w:rsidRPr="009B609C">
        <w:rPr>
          <w:rFonts w:ascii="Tw Cen MT" w:eastAsia="Tw Cen MT" w:hAnsi="Tw Cen MT" w:cs="Tw Cen MT"/>
          <w:b/>
          <w:bCs/>
        </w:rPr>
        <w:t xml:space="preserve">Mr. Alex </w:t>
      </w:r>
      <w:proofErr w:type="spellStart"/>
      <w:r w:rsidRPr="009B609C">
        <w:rPr>
          <w:rFonts w:ascii="Tw Cen MT" w:eastAsia="Tw Cen MT" w:hAnsi="Tw Cen MT" w:cs="Tw Cen MT"/>
          <w:b/>
          <w:bCs/>
        </w:rPr>
        <w:t>Munyere</w:t>
      </w:r>
      <w:proofErr w:type="spellEnd"/>
      <w:r w:rsidR="001A5E28" w:rsidRPr="004575B6">
        <w:rPr>
          <w:rFonts w:ascii="Tw Cen MT" w:eastAsia="Tw Cen MT" w:hAnsi="Tw Cen MT" w:cs="Tw Cen MT"/>
          <w:b/>
        </w:rPr>
        <w:t xml:space="preserve"> </w:t>
      </w:r>
    </w:p>
    <w:p w14:paraId="53393318" w14:textId="1B153509" w:rsidR="00106F7A" w:rsidRDefault="009B609C" w:rsidP="00827B48">
      <w:pPr>
        <w:jc w:val="center"/>
        <w:rPr>
          <w:rFonts w:ascii="Tw Cen MT" w:eastAsia="Tw Cen MT" w:hAnsi="Tw Cen MT" w:cs="Tw Cen MT"/>
        </w:rPr>
      </w:pPr>
      <w:r w:rsidRPr="009B609C">
        <w:rPr>
          <w:rFonts w:ascii="Tw Cen MT" w:eastAsia="Tw Cen MT" w:hAnsi="Tw Cen MT" w:cs="Tw Cen MT"/>
        </w:rPr>
        <w:t>Senior Disability Services Officer, NCPWD</w:t>
      </w:r>
    </w:p>
    <w:p w14:paraId="726A5A97" w14:textId="363799B8" w:rsidR="00106F7A" w:rsidRPr="00106F7A" w:rsidRDefault="00106F7A" w:rsidP="00106F7A">
      <w:pPr>
        <w:jc w:val="center"/>
        <w:rPr>
          <w:rFonts w:ascii="Tw Cen MT" w:eastAsia="Tw Cen MT" w:hAnsi="Tw Cen MT" w:cs="Tw Cen MT"/>
        </w:rPr>
      </w:pPr>
      <w:r w:rsidRPr="00A34ACC">
        <w:rPr>
          <w:rFonts w:ascii="Tw Cen MT" w:eastAsia="Tw Cen MT" w:hAnsi="Tw Cen MT" w:cs="Tw Cen MT"/>
        </w:rPr>
        <w:t>Tel: +254 (0)</w:t>
      </w:r>
      <w:r w:rsidR="00470977" w:rsidRPr="00470977">
        <w:t xml:space="preserve"> </w:t>
      </w:r>
      <w:r w:rsidR="009B609C" w:rsidRPr="009B609C">
        <w:rPr>
          <w:rFonts w:ascii="Tw Cen MT" w:eastAsia="Tw Cen MT" w:hAnsi="Tw Cen MT" w:cs="Tw Cen MT"/>
        </w:rPr>
        <w:t>722831815</w:t>
      </w:r>
      <w:r w:rsidR="00470977">
        <w:rPr>
          <w:rFonts w:ascii="Tw Cen MT" w:eastAsia="Tw Cen MT" w:hAnsi="Tw Cen MT" w:cs="Tw Cen MT"/>
        </w:rPr>
        <w:t xml:space="preserve"> </w:t>
      </w:r>
      <w:r w:rsidR="00777AFC" w:rsidRPr="00916FC4">
        <w:rPr>
          <w:rFonts w:ascii="Tw Cen MT" w:eastAsia="Tw Cen MT" w:hAnsi="Tw Cen MT" w:cs="Tw Cen MT"/>
        </w:rPr>
        <w:t>|</w:t>
      </w:r>
      <w:r>
        <w:rPr>
          <w:rFonts w:ascii="Tw Cen MT" w:eastAsia="Tw Cen MT" w:hAnsi="Tw Cen MT" w:cs="Tw Cen MT"/>
        </w:rPr>
        <w:t xml:space="preserve"> Email:</w:t>
      </w:r>
    </w:p>
    <w:sectPr w:rsidR="00106F7A" w:rsidRPr="00106F7A">
      <w:pgSz w:w="12240" w:h="15840"/>
      <w:pgMar w:top="964" w:right="567" w:bottom="96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C1CE870C"/>
    <w:lvl w:ilvl="0" w:tplc="7EDADC8A">
      <w:start w:val="1"/>
      <w:numFmt w:val="bullet"/>
      <w:lvlText w:val=""/>
      <w:lvlJc w:val="left"/>
      <w:pPr>
        <w:ind w:left="743" w:hanging="363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1">
    <w:nsid w:val="00000002"/>
    <w:multiLevelType w:val="hybridMultilevel"/>
    <w:tmpl w:val="00000002"/>
    <w:lvl w:ilvl="0" w:tplc="5C743C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3EF0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E00F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B247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8327B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94494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6459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B636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A02F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A1081A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687F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6267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CC20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F4E5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046F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0820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B0C9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686E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5"/>
    <w:multiLevelType w:val="hybridMultilevel"/>
    <w:tmpl w:val="00000005"/>
    <w:lvl w:ilvl="0" w:tplc="542234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0C86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8AF3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AAD8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5219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889B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B4A6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D0F9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6815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987928"/>
    <w:multiLevelType w:val="hybridMultilevel"/>
    <w:tmpl w:val="8CD2B9EA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5">
    <w:nsid w:val="073368F2"/>
    <w:multiLevelType w:val="hybridMultilevel"/>
    <w:tmpl w:val="9B4C4770"/>
    <w:lvl w:ilvl="0" w:tplc="0409000D">
      <w:start w:val="1"/>
      <w:numFmt w:val="bullet"/>
      <w:lvlText w:val=""/>
      <w:lvlJc w:val="left"/>
      <w:pPr>
        <w:ind w:left="10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6">
    <w:nsid w:val="08857539"/>
    <w:multiLevelType w:val="hybridMultilevel"/>
    <w:tmpl w:val="9F9CC9AC"/>
    <w:lvl w:ilvl="0" w:tplc="D4567C0C">
      <w:start w:val="1"/>
      <w:numFmt w:val="bullet"/>
      <w:lvlText w:val=""/>
      <w:lvlJc w:val="center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7">
    <w:nsid w:val="0CB35491"/>
    <w:multiLevelType w:val="hybridMultilevel"/>
    <w:tmpl w:val="32649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7F438E"/>
    <w:multiLevelType w:val="hybridMultilevel"/>
    <w:tmpl w:val="18606206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FFFFFFFF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FFFFFFFF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FFFFFFFF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FFFFFFFF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FFFFFFFF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FFFFFFFF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FFFFFFF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9">
    <w:nsid w:val="10216BAB"/>
    <w:multiLevelType w:val="hybridMultilevel"/>
    <w:tmpl w:val="CB922B3C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FFFFFFFF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FFFFFFFF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FFFFFFFF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FFFFFFFF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FFFFFFFF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FFFFFFFF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FFFFFFF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10">
    <w:nsid w:val="11EA7F64"/>
    <w:multiLevelType w:val="hybridMultilevel"/>
    <w:tmpl w:val="6DD043E2"/>
    <w:lvl w:ilvl="0" w:tplc="C9902C66">
      <w:start w:val="1"/>
      <w:numFmt w:val="bullet"/>
      <w:lvlText w:val=""/>
      <w:lvlJc w:val="left"/>
      <w:pPr>
        <w:ind w:left="1012" w:hanging="452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941099EE">
      <w:start w:val="1"/>
      <w:numFmt w:val="bullet"/>
      <w:lvlText w:val=""/>
      <w:lvlJc w:val="left"/>
      <w:pPr>
        <w:ind w:left="1012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F2EC7E0">
      <w:start w:val="1"/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en-US"/>
      </w:rPr>
    </w:lvl>
    <w:lvl w:ilvl="3" w:tplc="9A18173C">
      <w:start w:val="1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en-US"/>
      </w:rPr>
    </w:lvl>
    <w:lvl w:ilvl="4" w:tplc="C7C2D4BE">
      <w:start w:val="1"/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en-US"/>
      </w:rPr>
    </w:lvl>
    <w:lvl w:ilvl="5" w:tplc="37B0BF5C">
      <w:start w:val="1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en-US"/>
      </w:rPr>
    </w:lvl>
    <w:lvl w:ilvl="6" w:tplc="AFCC90C6">
      <w:start w:val="1"/>
      <w:numFmt w:val="bullet"/>
      <w:lvlText w:val="•"/>
      <w:lvlJc w:val="left"/>
      <w:pPr>
        <w:ind w:left="7140" w:hanging="361"/>
      </w:pPr>
      <w:rPr>
        <w:rFonts w:hint="default"/>
        <w:lang w:val="en-US" w:eastAsia="en-US" w:bidi="en-US"/>
      </w:rPr>
    </w:lvl>
    <w:lvl w:ilvl="7" w:tplc="A2480D2E">
      <w:start w:val="1"/>
      <w:numFmt w:val="bullet"/>
      <w:lvlText w:val="•"/>
      <w:lvlJc w:val="left"/>
      <w:pPr>
        <w:ind w:left="8160" w:hanging="361"/>
      </w:pPr>
      <w:rPr>
        <w:rFonts w:hint="default"/>
        <w:lang w:val="en-US" w:eastAsia="en-US" w:bidi="en-US"/>
      </w:rPr>
    </w:lvl>
    <w:lvl w:ilvl="8" w:tplc="1FE28650">
      <w:start w:val="1"/>
      <w:numFmt w:val="bullet"/>
      <w:lvlText w:val="•"/>
      <w:lvlJc w:val="left"/>
      <w:pPr>
        <w:ind w:left="9180" w:hanging="361"/>
      </w:pPr>
      <w:rPr>
        <w:rFonts w:hint="default"/>
        <w:lang w:val="en-US" w:eastAsia="en-US" w:bidi="en-US"/>
      </w:rPr>
    </w:lvl>
  </w:abstractNum>
  <w:abstractNum w:abstractNumId="11">
    <w:nsid w:val="19145998"/>
    <w:multiLevelType w:val="hybridMultilevel"/>
    <w:tmpl w:val="BF9A0A68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12">
    <w:nsid w:val="1A8047E4"/>
    <w:multiLevelType w:val="hybridMultilevel"/>
    <w:tmpl w:val="8EBC682C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13">
    <w:nsid w:val="1D2E2073"/>
    <w:multiLevelType w:val="hybridMultilevel"/>
    <w:tmpl w:val="221268DA"/>
    <w:lvl w:ilvl="0" w:tplc="0409000D">
      <w:start w:val="1"/>
      <w:numFmt w:val="bullet"/>
      <w:lvlText w:val=""/>
      <w:lvlJc w:val="left"/>
      <w:pPr>
        <w:ind w:left="10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4">
    <w:nsid w:val="1D532A5B"/>
    <w:multiLevelType w:val="hybridMultilevel"/>
    <w:tmpl w:val="5CC8E0A6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15">
    <w:nsid w:val="23C20C21"/>
    <w:multiLevelType w:val="hybridMultilevel"/>
    <w:tmpl w:val="E68E7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ED1D54"/>
    <w:multiLevelType w:val="hybridMultilevel"/>
    <w:tmpl w:val="D21E730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771563F"/>
    <w:multiLevelType w:val="hybridMultilevel"/>
    <w:tmpl w:val="EE12AC64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18">
    <w:nsid w:val="29D47047"/>
    <w:multiLevelType w:val="hybridMultilevel"/>
    <w:tmpl w:val="64AE061A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19">
    <w:nsid w:val="2ACE6258"/>
    <w:multiLevelType w:val="hybridMultilevel"/>
    <w:tmpl w:val="4454BA30"/>
    <w:lvl w:ilvl="0" w:tplc="0409000D">
      <w:start w:val="1"/>
      <w:numFmt w:val="bullet"/>
      <w:lvlText w:val=""/>
      <w:lvlJc w:val="left"/>
      <w:pPr>
        <w:ind w:left="10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20">
    <w:nsid w:val="2B366D02"/>
    <w:multiLevelType w:val="hybridMultilevel"/>
    <w:tmpl w:val="531008F6"/>
    <w:lvl w:ilvl="0" w:tplc="38E4E72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BA46DE7"/>
    <w:multiLevelType w:val="hybridMultilevel"/>
    <w:tmpl w:val="0864577E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FFFFFFFF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FFFFFFFF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FFFFFFFF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FFFFFFFF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FFFFFFFF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FFFFFFFF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FFFFFFF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22">
    <w:nsid w:val="2E2B57CD"/>
    <w:multiLevelType w:val="hybridMultilevel"/>
    <w:tmpl w:val="415E0B92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23">
    <w:nsid w:val="31A7218C"/>
    <w:multiLevelType w:val="hybridMultilevel"/>
    <w:tmpl w:val="7B3872EC"/>
    <w:lvl w:ilvl="0" w:tplc="0409000D">
      <w:start w:val="1"/>
      <w:numFmt w:val="bullet"/>
      <w:lvlText w:val=""/>
      <w:lvlJc w:val="left"/>
      <w:pPr>
        <w:ind w:left="1067" w:hanging="360"/>
      </w:pPr>
      <w:rPr>
        <w:rFonts w:ascii="Wingdings" w:hAnsi="Wingdings"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24">
    <w:nsid w:val="37556764"/>
    <w:multiLevelType w:val="hybridMultilevel"/>
    <w:tmpl w:val="8A0EC5A0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25">
    <w:nsid w:val="37EF15AA"/>
    <w:multiLevelType w:val="hybridMultilevel"/>
    <w:tmpl w:val="C0CE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BC07964"/>
    <w:multiLevelType w:val="hybridMultilevel"/>
    <w:tmpl w:val="A7CCB442"/>
    <w:lvl w:ilvl="0" w:tplc="0409000D">
      <w:start w:val="1"/>
      <w:numFmt w:val="bullet"/>
      <w:lvlText w:val=""/>
      <w:lvlJc w:val="left"/>
      <w:pPr>
        <w:ind w:left="10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27">
    <w:nsid w:val="3BF8505D"/>
    <w:multiLevelType w:val="hybridMultilevel"/>
    <w:tmpl w:val="989AE58E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28">
    <w:nsid w:val="42481522"/>
    <w:multiLevelType w:val="hybridMultilevel"/>
    <w:tmpl w:val="00A06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4C85F6C"/>
    <w:multiLevelType w:val="hybridMultilevel"/>
    <w:tmpl w:val="1A3CC0A0"/>
    <w:lvl w:ilvl="0" w:tplc="D4567C0C">
      <w:start w:val="1"/>
      <w:numFmt w:val="bullet"/>
      <w:lvlText w:val=""/>
      <w:lvlJc w:val="center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30">
    <w:nsid w:val="469914C2"/>
    <w:multiLevelType w:val="hybridMultilevel"/>
    <w:tmpl w:val="3BA44B68"/>
    <w:lvl w:ilvl="0" w:tplc="D4567C0C">
      <w:start w:val="1"/>
      <w:numFmt w:val="bullet"/>
      <w:lvlText w:val=""/>
      <w:lvlJc w:val="center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31">
    <w:nsid w:val="48BC2870"/>
    <w:multiLevelType w:val="hybridMultilevel"/>
    <w:tmpl w:val="00F65736"/>
    <w:lvl w:ilvl="0" w:tplc="2662D9B2">
      <w:start w:val="1"/>
      <w:numFmt w:val="bullet"/>
      <w:lvlText w:val="o"/>
      <w:lvlJc w:val="left"/>
      <w:pPr>
        <w:ind w:left="8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2C3742">
      <w:start w:val="1"/>
      <w:numFmt w:val="bullet"/>
      <w:lvlText w:val="o"/>
      <w:lvlJc w:val="left"/>
      <w:pPr>
        <w:ind w:left="1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DE3A6E">
      <w:start w:val="1"/>
      <w:numFmt w:val="bullet"/>
      <w:lvlText w:val="▪"/>
      <w:lvlJc w:val="left"/>
      <w:pPr>
        <w:ind w:left="2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A225CC">
      <w:start w:val="1"/>
      <w:numFmt w:val="bullet"/>
      <w:lvlText w:val="•"/>
      <w:lvlJc w:val="left"/>
      <w:pPr>
        <w:ind w:left="3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4A5180">
      <w:start w:val="1"/>
      <w:numFmt w:val="bullet"/>
      <w:lvlText w:val="o"/>
      <w:lvlJc w:val="left"/>
      <w:pPr>
        <w:ind w:left="3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C05038">
      <w:start w:val="1"/>
      <w:numFmt w:val="bullet"/>
      <w:lvlText w:val="▪"/>
      <w:lvlJc w:val="left"/>
      <w:pPr>
        <w:ind w:left="4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668DA6">
      <w:start w:val="1"/>
      <w:numFmt w:val="bullet"/>
      <w:lvlText w:val="•"/>
      <w:lvlJc w:val="left"/>
      <w:pPr>
        <w:ind w:left="5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CCA248">
      <w:start w:val="1"/>
      <w:numFmt w:val="bullet"/>
      <w:lvlText w:val="o"/>
      <w:lvlJc w:val="left"/>
      <w:pPr>
        <w:ind w:left="5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E462E2">
      <w:start w:val="1"/>
      <w:numFmt w:val="bullet"/>
      <w:lvlText w:val="▪"/>
      <w:lvlJc w:val="left"/>
      <w:pPr>
        <w:ind w:left="6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4A753117"/>
    <w:multiLevelType w:val="hybridMultilevel"/>
    <w:tmpl w:val="F642EED0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33">
    <w:nsid w:val="4BBC304E"/>
    <w:multiLevelType w:val="hybridMultilevel"/>
    <w:tmpl w:val="DF0A16D6"/>
    <w:lvl w:ilvl="0" w:tplc="0409000D">
      <w:start w:val="1"/>
      <w:numFmt w:val="bullet"/>
      <w:lvlText w:val=""/>
      <w:lvlJc w:val="left"/>
      <w:pPr>
        <w:ind w:left="10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34">
    <w:nsid w:val="56682231"/>
    <w:multiLevelType w:val="hybridMultilevel"/>
    <w:tmpl w:val="A45251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59B54DC5"/>
    <w:multiLevelType w:val="hybridMultilevel"/>
    <w:tmpl w:val="6CCA1F62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36">
    <w:nsid w:val="5A7C2269"/>
    <w:multiLevelType w:val="multilevel"/>
    <w:tmpl w:val="C03E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5E6F1CFD"/>
    <w:multiLevelType w:val="hybridMultilevel"/>
    <w:tmpl w:val="BF6E52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F6A4292"/>
    <w:multiLevelType w:val="hybridMultilevel"/>
    <w:tmpl w:val="E076B3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07D60FF"/>
    <w:multiLevelType w:val="hybridMultilevel"/>
    <w:tmpl w:val="AD483F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3201AFE"/>
    <w:multiLevelType w:val="hybridMultilevel"/>
    <w:tmpl w:val="E4FAEA0E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FFFFFFFF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FFFFFFFF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FFFFFFFF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FFFFFFFF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FFFFFFFF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FFFFFFFF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FFFFFFF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41">
    <w:nsid w:val="64002407"/>
    <w:multiLevelType w:val="hybridMultilevel"/>
    <w:tmpl w:val="BCCA255A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42">
    <w:nsid w:val="6DA77E47"/>
    <w:multiLevelType w:val="multilevel"/>
    <w:tmpl w:val="6DA77E4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D97C49"/>
    <w:multiLevelType w:val="hybridMultilevel"/>
    <w:tmpl w:val="AD1A68DA"/>
    <w:lvl w:ilvl="0" w:tplc="BBE4C58A">
      <w:start w:val="1"/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44">
    <w:nsid w:val="72B60581"/>
    <w:multiLevelType w:val="hybridMultilevel"/>
    <w:tmpl w:val="AE3E0166"/>
    <w:lvl w:ilvl="0" w:tplc="0409000D">
      <w:start w:val="1"/>
      <w:numFmt w:val="bullet"/>
      <w:lvlText w:val=""/>
      <w:lvlJc w:val="left"/>
      <w:pPr>
        <w:ind w:left="743" w:hanging="363"/>
      </w:pPr>
      <w:rPr>
        <w:rFonts w:ascii="Wingdings" w:hAnsi="Wingdings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abstractNum w:abstractNumId="45">
    <w:nsid w:val="754059B4"/>
    <w:multiLevelType w:val="hybridMultilevel"/>
    <w:tmpl w:val="4A064EA8"/>
    <w:lvl w:ilvl="0" w:tplc="BBE4C58A">
      <w:start w:val="1"/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46">
    <w:nsid w:val="77891E75"/>
    <w:multiLevelType w:val="hybridMultilevel"/>
    <w:tmpl w:val="3B1E4DAE"/>
    <w:lvl w:ilvl="0" w:tplc="0409000D">
      <w:start w:val="1"/>
      <w:numFmt w:val="bullet"/>
      <w:lvlText w:val=""/>
      <w:lvlJc w:val="left"/>
      <w:pPr>
        <w:ind w:left="10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47">
    <w:nsid w:val="7A5D213F"/>
    <w:multiLevelType w:val="hybridMultilevel"/>
    <w:tmpl w:val="3BCA3C20"/>
    <w:lvl w:ilvl="0" w:tplc="04090001">
      <w:start w:val="1"/>
      <w:numFmt w:val="bullet"/>
      <w:lvlText w:val=""/>
      <w:lvlJc w:val="left"/>
      <w:pPr>
        <w:ind w:left="743" w:hanging="363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22404C8A">
      <w:start w:val="1"/>
      <w:numFmt w:val="bullet"/>
      <w:lvlText w:val=""/>
      <w:lvlJc w:val="left"/>
      <w:pPr>
        <w:ind w:left="110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BBE4C58A">
      <w:start w:val="1"/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en-US"/>
      </w:rPr>
    </w:lvl>
    <w:lvl w:ilvl="3" w:tplc="B9A6CD12">
      <w:start w:val="1"/>
      <w:numFmt w:val="bullet"/>
      <w:lvlText w:val="•"/>
      <w:lvlJc w:val="left"/>
      <w:pPr>
        <w:ind w:left="3348" w:hanging="361"/>
      </w:pPr>
      <w:rPr>
        <w:rFonts w:hint="default"/>
        <w:lang w:val="en-US" w:eastAsia="en-US" w:bidi="en-US"/>
      </w:rPr>
    </w:lvl>
    <w:lvl w:ilvl="4" w:tplc="D702F462">
      <w:start w:val="1"/>
      <w:numFmt w:val="bullet"/>
      <w:lvlText w:val="•"/>
      <w:lvlJc w:val="left"/>
      <w:pPr>
        <w:ind w:left="4473" w:hanging="361"/>
      </w:pPr>
      <w:rPr>
        <w:rFonts w:hint="default"/>
        <w:lang w:val="en-US" w:eastAsia="en-US" w:bidi="en-US"/>
      </w:rPr>
    </w:lvl>
    <w:lvl w:ilvl="5" w:tplc="E2EC250C">
      <w:start w:val="1"/>
      <w:numFmt w:val="bullet"/>
      <w:lvlText w:val="•"/>
      <w:lvlJc w:val="left"/>
      <w:pPr>
        <w:ind w:left="5597" w:hanging="361"/>
      </w:pPr>
      <w:rPr>
        <w:rFonts w:hint="default"/>
        <w:lang w:val="en-US" w:eastAsia="en-US" w:bidi="en-US"/>
      </w:rPr>
    </w:lvl>
    <w:lvl w:ilvl="6" w:tplc="B1F81FD6">
      <w:start w:val="1"/>
      <w:numFmt w:val="bullet"/>
      <w:lvlText w:val="•"/>
      <w:lvlJc w:val="left"/>
      <w:pPr>
        <w:ind w:left="6722" w:hanging="361"/>
      </w:pPr>
      <w:rPr>
        <w:rFonts w:hint="default"/>
        <w:lang w:val="en-US" w:eastAsia="en-US" w:bidi="en-US"/>
      </w:rPr>
    </w:lvl>
    <w:lvl w:ilvl="7" w:tplc="DEDEAE16">
      <w:start w:val="1"/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en-US"/>
      </w:rPr>
    </w:lvl>
    <w:lvl w:ilvl="8" w:tplc="F9968814">
      <w:start w:val="1"/>
      <w:numFmt w:val="bullet"/>
      <w:lvlText w:val="•"/>
      <w:lvlJc w:val="left"/>
      <w:pPr>
        <w:ind w:left="8971" w:hanging="361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0"/>
  </w:num>
  <w:num w:numId="3">
    <w:abstractNumId w:val="35"/>
  </w:num>
  <w:num w:numId="4">
    <w:abstractNumId w:val="14"/>
  </w:num>
  <w:num w:numId="5">
    <w:abstractNumId w:val="32"/>
  </w:num>
  <w:num w:numId="6">
    <w:abstractNumId w:val="11"/>
  </w:num>
  <w:num w:numId="7">
    <w:abstractNumId w:val="17"/>
  </w:num>
  <w:num w:numId="8">
    <w:abstractNumId w:val="12"/>
  </w:num>
  <w:num w:numId="9">
    <w:abstractNumId w:val="27"/>
  </w:num>
  <w:num w:numId="10">
    <w:abstractNumId w:val="24"/>
  </w:num>
  <w:num w:numId="11">
    <w:abstractNumId w:val="22"/>
  </w:num>
  <w:num w:numId="12">
    <w:abstractNumId w:val="38"/>
  </w:num>
  <w:num w:numId="13">
    <w:abstractNumId w:val="20"/>
  </w:num>
  <w:num w:numId="14">
    <w:abstractNumId w:val="29"/>
  </w:num>
  <w:num w:numId="15">
    <w:abstractNumId w:val="30"/>
  </w:num>
  <w:num w:numId="16">
    <w:abstractNumId w:val="6"/>
  </w:num>
  <w:num w:numId="17">
    <w:abstractNumId w:val="36"/>
  </w:num>
  <w:num w:numId="18">
    <w:abstractNumId w:val="3"/>
  </w:num>
  <w:num w:numId="19">
    <w:abstractNumId w:val="1"/>
  </w:num>
  <w:num w:numId="20">
    <w:abstractNumId w:val="2"/>
  </w:num>
  <w:num w:numId="21">
    <w:abstractNumId w:val="31"/>
  </w:num>
  <w:num w:numId="22">
    <w:abstractNumId w:val="44"/>
  </w:num>
  <w:num w:numId="23">
    <w:abstractNumId w:val="43"/>
  </w:num>
  <w:num w:numId="24">
    <w:abstractNumId w:val="45"/>
  </w:num>
  <w:num w:numId="25">
    <w:abstractNumId w:val="19"/>
  </w:num>
  <w:num w:numId="26">
    <w:abstractNumId w:val="23"/>
  </w:num>
  <w:num w:numId="27">
    <w:abstractNumId w:val="37"/>
  </w:num>
  <w:num w:numId="28">
    <w:abstractNumId w:val="7"/>
  </w:num>
  <w:num w:numId="29">
    <w:abstractNumId w:val="25"/>
  </w:num>
  <w:num w:numId="30">
    <w:abstractNumId w:val="47"/>
  </w:num>
  <w:num w:numId="31">
    <w:abstractNumId w:val="4"/>
  </w:num>
  <w:num w:numId="32">
    <w:abstractNumId w:val="13"/>
  </w:num>
  <w:num w:numId="33">
    <w:abstractNumId w:val="34"/>
  </w:num>
  <w:num w:numId="34">
    <w:abstractNumId w:val="41"/>
  </w:num>
  <w:num w:numId="35">
    <w:abstractNumId w:val="18"/>
  </w:num>
  <w:num w:numId="36">
    <w:abstractNumId w:val="46"/>
  </w:num>
  <w:num w:numId="37">
    <w:abstractNumId w:val="16"/>
  </w:num>
  <w:num w:numId="38">
    <w:abstractNumId w:val="15"/>
  </w:num>
  <w:num w:numId="39">
    <w:abstractNumId w:val="28"/>
  </w:num>
  <w:num w:numId="40">
    <w:abstractNumId w:val="26"/>
  </w:num>
  <w:num w:numId="41">
    <w:abstractNumId w:val="5"/>
  </w:num>
  <w:num w:numId="42">
    <w:abstractNumId w:val="42"/>
  </w:num>
  <w:num w:numId="43">
    <w:abstractNumId w:val="8"/>
  </w:num>
  <w:num w:numId="44">
    <w:abstractNumId w:val="21"/>
  </w:num>
  <w:num w:numId="45">
    <w:abstractNumId w:val="40"/>
  </w:num>
  <w:num w:numId="46">
    <w:abstractNumId w:val="9"/>
  </w:num>
  <w:num w:numId="47">
    <w:abstractNumId w:val="33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489"/>
    <w:rsid w:val="00004DE2"/>
    <w:rsid w:val="0001098B"/>
    <w:rsid w:val="00013A57"/>
    <w:rsid w:val="00013AE2"/>
    <w:rsid w:val="00015B58"/>
    <w:rsid w:val="00021632"/>
    <w:rsid w:val="00032F38"/>
    <w:rsid w:val="00035E2A"/>
    <w:rsid w:val="0003678D"/>
    <w:rsid w:val="00037E40"/>
    <w:rsid w:val="00040239"/>
    <w:rsid w:val="00046D25"/>
    <w:rsid w:val="00053232"/>
    <w:rsid w:val="00060526"/>
    <w:rsid w:val="0006572D"/>
    <w:rsid w:val="00082034"/>
    <w:rsid w:val="00096335"/>
    <w:rsid w:val="000A1A3A"/>
    <w:rsid w:val="000A71A0"/>
    <w:rsid w:val="000C5429"/>
    <w:rsid w:val="000D0A85"/>
    <w:rsid w:val="000D3099"/>
    <w:rsid w:val="000D50C5"/>
    <w:rsid w:val="000D7B06"/>
    <w:rsid w:val="000E29AF"/>
    <w:rsid w:val="000F57E3"/>
    <w:rsid w:val="000F7920"/>
    <w:rsid w:val="00101839"/>
    <w:rsid w:val="00106F7A"/>
    <w:rsid w:val="00107A6A"/>
    <w:rsid w:val="0011570D"/>
    <w:rsid w:val="00115FD0"/>
    <w:rsid w:val="001338CF"/>
    <w:rsid w:val="0013449A"/>
    <w:rsid w:val="001442C9"/>
    <w:rsid w:val="00151133"/>
    <w:rsid w:val="00161B12"/>
    <w:rsid w:val="00166929"/>
    <w:rsid w:val="00166FFF"/>
    <w:rsid w:val="00167444"/>
    <w:rsid w:val="001738DE"/>
    <w:rsid w:val="001757F0"/>
    <w:rsid w:val="00176D63"/>
    <w:rsid w:val="00177990"/>
    <w:rsid w:val="00177EC6"/>
    <w:rsid w:val="00185075"/>
    <w:rsid w:val="00186EC2"/>
    <w:rsid w:val="001A2555"/>
    <w:rsid w:val="001A5E28"/>
    <w:rsid w:val="001B5E54"/>
    <w:rsid w:val="001C4448"/>
    <w:rsid w:val="001C5814"/>
    <w:rsid w:val="001C6C93"/>
    <w:rsid w:val="001D3459"/>
    <w:rsid w:val="001E5ABE"/>
    <w:rsid w:val="001F617E"/>
    <w:rsid w:val="002010F0"/>
    <w:rsid w:val="00203A5D"/>
    <w:rsid w:val="00211ECC"/>
    <w:rsid w:val="00252194"/>
    <w:rsid w:val="002620A6"/>
    <w:rsid w:val="00270251"/>
    <w:rsid w:val="0028224F"/>
    <w:rsid w:val="002A0F6C"/>
    <w:rsid w:val="002A7A08"/>
    <w:rsid w:val="002B5549"/>
    <w:rsid w:val="002B7B86"/>
    <w:rsid w:val="002D07C9"/>
    <w:rsid w:val="002D1427"/>
    <w:rsid w:val="002D5284"/>
    <w:rsid w:val="002D5307"/>
    <w:rsid w:val="002E2C13"/>
    <w:rsid w:val="002E41F9"/>
    <w:rsid w:val="00306A51"/>
    <w:rsid w:val="0031617E"/>
    <w:rsid w:val="00316E6C"/>
    <w:rsid w:val="00327D59"/>
    <w:rsid w:val="00341152"/>
    <w:rsid w:val="0036029B"/>
    <w:rsid w:val="00361EB4"/>
    <w:rsid w:val="0036296B"/>
    <w:rsid w:val="00362C30"/>
    <w:rsid w:val="00377AD6"/>
    <w:rsid w:val="00380A93"/>
    <w:rsid w:val="0038474B"/>
    <w:rsid w:val="003A3B10"/>
    <w:rsid w:val="003A5DB4"/>
    <w:rsid w:val="003C12F0"/>
    <w:rsid w:val="003C3B21"/>
    <w:rsid w:val="003C730A"/>
    <w:rsid w:val="003D0AD7"/>
    <w:rsid w:val="003D4D6C"/>
    <w:rsid w:val="003F1182"/>
    <w:rsid w:val="003F3ACE"/>
    <w:rsid w:val="004002F4"/>
    <w:rsid w:val="00423780"/>
    <w:rsid w:val="004337BA"/>
    <w:rsid w:val="004340CC"/>
    <w:rsid w:val="004358BF"/>
    <w:rsid w:val="00446965"/>
    <w:rsid w:val="004575B6"/>
    <w:rsid w:val="00470977"/>
    <w:rsid w:val="00470B6B"/>
    <w:rsid w:val="00483A5E"/>
    <w:rsid w:val="00492EB0"/>
    <w:rsid w:val="00493FBF"/>
    <w:rsid w:val="00495236"/>
    <w:rsid w:val="00495F9A"/>
    <w:rsid w:val="004973B7"/>
    <w:rsid w:val="004C15AE"/>
    <w:rsid w:val="004C468B"/>
    <w:rsid w:val="004C7ECF"/>
    <w:rsid w:val="004D28FD"/>
    <w:rsid w:val="004D51A8"/>
    <w:rsid w:val="004E01B9"/>
    <w:rsid w:val="004E0AE0"/>
    <w:rsid w:val="00510C11"/>
    <w:rsid w:val="00516E60"/>
    <w:rsid w:val="00526CE4"/>
    <w:rsid w:val="00530855"/>
    <w:rsid w:val="00550100"/>
    <w:rsid w:val="00551FA1"/>
    <w:rsid w:val="00557CE1"/>
    <w:rsid w:val="00561C00"/>
    <w:rsid w:val="00567E83"/>
    <w:rsid w:val="005704C3"/>
    <w:rsid w:val="005848FC"/>
    <w:rsid w:val="00592F94"/>
    <w:rsid w:val="005B5C88"/>
    <w:rsid w:val="005F1F4D"/>
    <w:rsid w:val="006000C9"/>
    <w:rsid w:val="006133AA"/>
    <w:rsid w:val="00625709"/>
    <w:rsid w:val="006260AC"/>
    <w:rsid w:val="00630F1B"/>
    <w:rsid w:val="0064102B"/>
    <w:rsid w:val="00643F5E"/>
    <w:rsid w:val="00666737"/>
    <w:rsid w:val="006743B1"/>
    <w:rsid w:val="00675B96"/>
    <w:rsid w:val="00680AA4"/>
    <w:rsid w:val="00695EEF"/>
    <w:rsid w:val="006977F1"/>
    <w:rsid w:val="006B18C8"/>
    <w:rsid w:val="006B43D9"/>
    <w:rsid w:val="006C2A35"/>
    <w:rsid w:val="006C3E75"/>
    <w:rsid w:val="006E301C"/>
    <w:rsid w:val="006E7C35"/>
    <w:rsid w:val="0072059B"/>
    <w:rsid w:val="007358E4"/>
    <w:rsid w:val="00743616"/>
    <w:rsid w:val="00752A55"/>
    <w:rsid w:val="0075391D"/>
    <w:rsid w:val="00754567"/>
    <w:rsid w:val="00756652"/>
    <w:rsid w:val="00761CD5"/>
    <w:rsid w:val="0076329A"/>
    <w:rsid w:val="0077372D"/>
    <w:rsid w:val="00777AA1"/>
    <w:rsid w:val="00777AFC"/>
    <w:rsid w:val="00784FED"/>
    <w:rsid w:val="00786736"/>
    <w:rsid w:val="00790F8A"/>
    <w:rsid w:val="00797535"/>
    <w:rsid w:val="007A019E"/>
    <w:rsid w:val="007B3080"/>
    <w:rsid w:val="007C3071"/>
    <w:rsid w:val="007C3706"/>
    <w:rsid w:val="007D32C2"/>
    <w:rsid w:val="007D68F0"/>
    <w:rsid w:val="007E5946"/>
    <w:rsid w:val="007F34E1"/>
    <w:rsid w:val="00801332"/>
    <w:rsid w:val="008050E1"/>
    <w:rsid w:val="00810BC5"/>
    <w:rsid w:val="00810F77"/>
    <w:rsid w:val="00817F69"/>
    <w:rsid w:val="008262A5"/>
    <w:rsid w:val="00826665"/>
    <w:rsid w:val="00827B48"/>
    <w:rsid w:val="008339B6"/>
    <w:rsid w:val="0083467D"/>
    <w:rsid w:val="00836CD4"/>
    <w:rsid w:val="00844696"/>
    <w:rsid w:val="0086553A"/>
    <w:rsid w:val="00880CBA"/>
    <w:rsid w:val="00881379"/>
    <w:rsid w:val="00881E44"/>
    <w:rsid w:val="008862C2"/>
    <w:rsid w:val="008B2735"/>
    <w:rsid w:val="008B4975"/>
    <w:rsid w:val="008C4A27"/>
    <w:rsid w:val="008D1A4B"/>
    <w:rsid w:val="008D1FC5"/>
    <w:rsid w:val="008D3696"/>
    <w:rsid w:val="008E26C3"/>
    <w:rsid w:val="00907429"/>
    <w:rsid w:val="00911B23"/>
    <w:rsid w:val="009140CE"/>
    <w:rsid w:val="009143FA"/>
    <w:rsid w:val="00916FC4"/>
    <w:rsid w:val="0091708B"/>
    <w:rsid w:val="00922E49"/>
    <w:rsid w:val="00923656"/>
    <w:rsid w:val="00937F37"/>
    <w:rsid w:val="00945B17"/>
    <w:rsid w:val="0095274D"/>
    <w:rsid w:val="0095637A"/>
    <w:rsid w:val="009578DA"/>
    <w:rsid w:val="00967CB7"/>
    <w:rsid w:val="00967E15"/>
    <w:rsid w:val="00983688"/>
    <w:rsid w:val="00985FB1"/>
    <w:rsid w:val="0099048A"/>
    <w:rsid w:val="009A0B2F"/>
    <w:rsid w:val="009B4A86"/>
    <w:rsid w:val="009B609C"/>
    <w:rsid w:val="009B6FEE"/>
    <w:rsid w:val="009C797B"/>
    <w:rsid w:val="009E7B7A"/>
    <w:rsid w:val="009F1940"/>
    <w:rsid w:val="00A34ACC"/>
    <w:rsid w:val="00A408A3"/>
    <w:rsid w:val="00A41DA1"/>
    <w:rsid w:val="00A442DF"/>
    <w:rsid w:val="00A5720F"/>
    <w:rsid w:val="00A622B5"/>
    <w:rsid w:val="00A67FA2"/>
    <w:rsid w:val="00A8161C"/>
    <w:rsid w:val="00A81F14"/>
    <w:rsid w:val="00A84050"/>
    <w:rsid w:val="00A946C9"/>
    <w:rsid w:val="00AA6816"/>
    <w:rsid w:val="00AC0DE5"/>
    <w:rsid w:val="00AC144B"/>
    <w:rsid w:val="00AD4A78"/>
    <w:rsid w:val="00AD6B9D"/>
    <w:rsid w:val="00AE06FD"/>
    <w:rsid w:val="00AF070E"/>
    <w:rsid w:val="00AF4ECE"/>
    <w:rsid w:val="00AF5C02"/>
    <w:rsid w:val="00B05FC0"/>
    <w:rsid w:val="00B076BA"/>
    <w:rsid w:val="00B07C62"/>
    <w:rsid w:val="00B16BDA"/>
    <w:rsid w:val="00B27292"/>
    <w:rsid w:val="00B31933"/>
    <w:rsid w:val="00B34809"/>
    <w:rsid w:val="00B41195"/>
    <w:rsid w:val="00B60363"/>
    <w:rsid w:val="00B668A0"/>
    <w:rsid w:val="00B7602B"/>
    <w:rsid w:val="00B86B56"/>
    <w:rsid w:val="00B91339"/>
    <w:rsid w:val="00B942B8"/>
    <w:rsid w:val="00B96A91"/>
    <w:rsid w:val="00B97841"/>
    <w:rsid w:val="00BA3640"/>
    <w:rsid w:val="00BA4451"/>
    <w:rsid w:val="00BB2AD1"/>
    <w:rsid w:val="00BB52F5"/>
    <w:rsid w:val="00BD7E47"/>
    <w:rsid w:val="00BE0F4C"/>
    <w:rsid w:val="00BF6C5B"/>
    <w:rsid w:val="00C109DE"/>
    <w:rsid w:val="00C1358C"/>
    <w:rsid w:val="00C17472"/>
    <w:rsid w:val="00C17E17"/>
    <w:rsid w:val="00C215E8"/>
    <w:rsid w:val="00C3187F"/>
    <w:rsid w:val="00C334A1"/>
    <w:rsid w:val="00C42612"/>
    <w:rsid w:val="00C4684C"/>
    <w:rsid w:val="00C72FAF"/>
    <w:rsid w:val="00C95C3B"/>
    <w:rsid w:val="00CA2984"/>
    <w:rsid w:val="00CA6FAE"/>
    <w:rsid w:val="00CB0BC6"/>
    <w:rsid w:val="00CC285A"/>
    <w:rsid w:val="00CC7DCE"/>
    <w:rsid w:val="00CD066E"/>
    <w:rsid w:val="00CD389B"/>
    <w:rsid w:val="00CE67A3"/>
    <w:rsid w:val="00CE6D7D"/>
    <w:rsid w:val="00CF7B0D"/>
    <w:rsid w:val="00D252C4"/>
    <w:rsid w:val="00D401C2"/>
    <w:rsid w:val="00D5116D"/>
    <w:rsid w:val="00D53963"/>
    <w:rsid w:val="00D67825"/>
    <w:rsid w:val="00D70CE5"/>
    <w:rsid w:val="00D768E5"/>
    <w:rsid w:val="00D90557"/>
    <w:rsid w:val="00D90C7E"/>
    <w:rsid w:val="00D93A34"/>
    <w:rsid w:val="00DA78B1"/>
    <w:rsid w:val="00DB2110"/>
    <w:rsid w:val="00DC3C5A"/>
    <w:rsid w:val="00DD59D5"/>
    <w:rsid w:val="00DE6756"/>
    <w:rsid w:val="00E0102F"/>
    <w:rsid w:val="00E013C6"/>
    <w:rsid w:val="00E1523D"/>
    <w:rsid w:val="00E1769E"/>
    <w:rsid w:val="00E42147"/>
    <w:rsid w:val="00E4688F"/>
    <w:rsid w:val="00E4726E"/>
    <w:rsid w:val="00E72734"/>
    <w:rsid w:val="00E7576B"/>
    <w:rsid w:val="00E77461"/>
    <w:rsid w:val="00E8321D"/>
    <w:rsid w:val="00E8412B"/>
    <w:rsid w:val="00E861A9"/>
    <w:rsid w:val="00EB1CB6"/>
    <w:rsid w:val="00EB4E1B"/>
    <w:rsid w:val="00EE5489"/>
    <w:rsid w:val="00EF6BA3"/>
    <w:rsid w:val="00F01FBA"/>
    <w:rsid w:val="00F03860"/>
    <w:rsid w:val="00F10526"/>
    <w:rsid w:val="00F33274"/>
    <w:rsid w:val="00F43F55"/>
    <w:rsid w:val="00F61904"/>
    <w:rsid w:val="00F62436"/>
    <w:rsid w:val="00F6288E"/>
    <w:rsid w:val="00F65003"/>
    <w:rsid w:val="00F70D13"/>
    <w:rsid w:val="00F812BA"/>
    <w:rsid w:val="00FA170C"/>
    <w:rsid w:val="00FA2C76"/>
    <w:rsid w:val="00FA75BC"/>
    <w:rsid w:val="00FA7E23"/>
    <w:rsid w:val="00FB450E"/>
    <w:rsid w:val="00FC6E48"/>
    <w:rsid w:val="00FD2670"/>
    <w:rsid w:val="00FD49CF"/>
    <w:rsid w:val="00FD7104"/>
    <w:rsid w:val="00FE4239"/>
    <w:rsid w:val="00FE7268"/>
    <w:rsid w:val="00FF2081"/>
    <w:rsid w:val="00FF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8FC0"/>
  <w15:docId w15:val="{D454129A-474C-4BF0-84C7-3C9905E4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Arial Black" w:eastAsia="Arial Black" w:hAnsi="Arial Black" w:cs="Arial Black"/>
      <w:sz w:val="20"/>
      <w:szCs w:val="20"/>
      <w:lang w:val="en-US" w:bidi="en-US"/>
    </w:rPr>
  </w:style>
  <w:style w:type="paragraph" w:styleId="ListParagraph">
    <w:name w:val="List Paragraph"/>
    <w:aliases w:val="MyBullets"/>
    <w:basedOn w:val="Normal"/>
    <w:uiPriority w:val="1"/>
    <w:qFormat/>
    <w:pPr>
      <w:ind w:left="743" w:hanging="363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D49C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CF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72940-638C-4F26-8F3B-971BB7245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Dean Science</cp:lastModifiedBy>
  <cp:revision>2</cp:revision>
  <cp:lastPrinted>2025-06-11T16:41:00Z</cp:lastPrinted>
  <dcterms:created xsi:type="dcterms:W3CDTF">2025-12-17T08:45:00Z</dcterms:created>
  <dcterms:modified xsi:type="dcterms:W3CDTF">2025-12-17T08:45:00Z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a8fe620558acb87919e39f321af2fe701a1d2d6081494aca59dc3099c5fcc00f</vt:lpwstr>
  </property>
</Properties>
</file>